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B8E" w:rsidRDefault="00770B8E">
      <w:pPr>
        <w:spacing w:before="4" w:line="120" w:lineRule="exact"/>
        <w:rPr>
          <w:sz w:val="12"/>
          <w:szCs w:val="12"/>
        </w:rPr>
      </w:pPr>
      <w:r w:rsidRPr="00770B8E">
        <w:pict>
          <v:group id="_x0000_s1530" style="position:absolute;margin-left:0;margin-top:0;width:10in;height:540pt;z-index:-2133;mso-position-horizontal-relative:page;mso-position-vertical-relative:page" coordsize="14400,10800">
            <v:shape id="_x0000_s1531" style="position:absolute;width:14400;height:10800" coordsize="14400,10800" path="m14400,10800l14400,,,,,10800r14400,xe" fillcolor="#ececec" stroked="f">
              <v:path arrowok="t"/>
            </v:shape>
            <w10:wrap anchorx="page" anchory="page"/>
          </v:group>
        </w:pict>
      </w:r>
      <w:r w:rsidRPr="00770B8E">
        <w:pict>
          <v:group id="_x0000_s1527" style="position:absolute;margin-left:301.2pt;margin-top:0;width:418.8pt;height:540pt;z-index:-2134;mso-position-horizontal-relative:page;mso-position-vertical-relative:page" coordorigin="6024" coordsize="8376,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29" type="#_x0000_t75" style="position:absolute;left:13639;top:336;width:502;height:684">
              <v:imagedata r:id="rId7" o:title=""/>
            </v:shape>
            <v:shape id="_x0000_s1528" style="position:absolute;left:6058;width:8341;height:10799" coordorigin="6058" coordsize="8341,10799" path="m14389,10780r-29,7l14311,10795r-66,5l14224,10800r-72,-1l14041,10788r-131,-23l13757,10725r-175,-59l13385,10585r-219,-108l12925,10340r-265,-170l12373,9964r-311,-245l11727,9431r-359,-335l10984,8713r-408,-437l10143,7784r124,-314l10357,7176r58,-274l10442,6645r-4,-240l10405,6179r-61,-214l10256,5764r-113,-192l10004,5389,9841,5212,9656,5041,9450,4874,9222,4709,8976,4544,8711,4379,8429,4211,8131,4040,7818,3862,7491,3678,7181,3482,6917,3270,6695,3047,6512,2814,6365,2574,6251,2331r-85,-246l6108,1842r-35,-240l6058,1369r1,-224l6074,934r25,-197l6131,558r36,-160l6204,262r34,-110l6266,69,6293,r8106,l14399,10777r-10,3xe" fillcolor="#006fac" stroked="f">
              <v:path arrowok="t"/>
            </v:shape>
            <w10:wrap anchorx="page" anchory="page"/>
          </v:group>
        </w:pict>
      </w:r>
      <w:r w:rsidRPr="00770B8E">
        <w:pict>
          <v:group id="_x0000_s1525" style="position:absolute;margin-left:0;margin-top:0;width:0;height:540pt;z-index:-2135;mso-position-horizontal-relative:page;mso-position-vertical-relative:page" coordsize="0,10800">
            <v:shape id="_x0000_s1526" style="position:absolute;width:0;height:10800" coordsize="0,10800" path="m,10800l,,,10800xe" fillcolor="#ececec" stroked="f">
              <v:path arrowok="t"/>
            </v:shape>
            <w10:wrap anchorx="page" anchory="page"/>
          </v:group>
        </w:pic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spacing w:line="460" w:lineRule="exact"/>
        <w:ind w:left="122"/>
        <w:rPr>
          <w:rFonts w:ascii="Verdana" w:eastAsia="Verdana" w:hAnsi="Verdana" w:cs="Verdana"/>
          <w:sz w:val="39"/>
          <w:szCs w:val="39"/>
        </w:rPr>
      </w:pPr>
      <w:r>
        <w:rPr>
          <w:rFonts w:ascii="Verdana" w:eastAsia="Verdana" w:hAnsi="Verdana" w:cs="Verdana"/>
          <w:color w:val="006FAC"/>
          <w:position w:val="-1"/>
          <w:sz w:val="39"/>
          <w:szCs w:val="39"/>
        </w:rPr>
        <w:t>Introduction to Agile</w:t>
      </w:r>
    </w:p>
    <w:p w:rsidR="00770B8E" w:rsidRDefault="00770B8E">
      <w:pPr>
        <w:spacing w:before="1" w:line="220" w:lineRule="exact"/>
        <w:rPr>
          <w:sz w:val="22"/>
          <w:szCs w:val="22"/>
        </w:rPr>
      </w:pPr>
    </w:p>
    <w:p w:rsidR="00770B8E" w:rsidRDefault="0073007A">
      <w:pPr>
        <w:ind w:left="122"/>
        <w:rPr>
          <w:rFonts w:ascii="Verdana" w:eastAsia="Verdana" w:hAnsi="Verdana" w:cs="Verdana"/>
          <w:sz w:val="24"/>
          <w:szCs w:val="24"/>
        </w:rPr>
      </w:pPr>
      <w:r>
        <w:rPr>
          <w:rFonts w:ascii="Verdana" w:eastAsia="Verdana" w:hAnsi="Verdana" w:cs="Verdana"/>
          <w:color w:val="006FAC"/>
          <w:sz w:val="24"/>
          <w:szCs w:val="24"/>
        </w:rPr>
        <w:t>Lesson 2: Agile Methods and Practices - SCRUM</w:t>
      </w:r>
    </w:p>
    <w:p w:rsidR="00770B8E" w:rsidRDefault="00770B8E">
      <w:pPr>
        <w:spacing w:before="6" w:line="100" w:lineRule="exact"/>
        <w:rPr>
          <w:sz w:val="11"/>
          <w:szCs w:val="11"/>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ind w:left="109"/>
        <w:sectPr w:rsidR="00770B8E">
          <w:pgSz w:w="14400" w:h="10800" w:orient="landscape"/>
          <w:pgMar w:top="980" w:right="2060" w:bottom="0" w:left="360" w:header="720" w:footer="720" w:gutter="0"/>
          <w:cols w:space="720"/>
        </w:sect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8" w:line="260" w:lineRule="exact"/>
        <w:rPr>
          <w:sz w:val="26"/>
          <w:szCs w:val="26"/>
        </w:rPr>
      </w:pPr>
    </w:p>
    <w:p w:rsidR="00770B8E" w:rsidRDefault="0073007A">
      <w:pPr>
        <w:spacing w:line="420" w:lineRule="exact"/>
        <w:ind w:left="110"/>
        <w:rPr>
          <w:rFonts w:ascii="Verdana" w:eastAsia="Verdana" w:hAnsi="Verdana" w:cs="Verdana"/>
          <w:sz w:val="36"/>
          <w:szCs w:val="36"/>
        </w:rPr>
      </w:pPr>
      <w:r>
        <w:rPr>
          <w:rFonts w:ascii="Arial" w:eastAsia="Arial" w:hAnsi="Arial" w:cs="Arial"/>
          <w:color w:val="006FAC"/>
          <w:position w:val="-1"/>
          <w:sz w:val="36"/>
          <w:szCs w:val="36"/>
        </w:rPr>
        <w:t>▪</w:t>
      </w:r>
      <w:r>
        <w:rPr>
          <w:rFonts w:ascii="Arial" w:eastAsia="Arial" w:hAnsi="Arial" w:cs="Arial"/>
          <w:color w:val="006FAC"/>
          <w:position w:val="-1"/>
          <w:sz w:val="36"/>
          <w:szCs w:val="36"/>
        </w:rPr>
        <w:t xml:space="preserve">   </w:t>
      </w:r>
      <w:r>
        <w:rPr>
          <w:rFonts w:ascii="Verdana" w:eastAsia="Verdana" w:hAnsi="Verdana" w:cs="Verdana"/>
          <w:color w:val="000000"/>
          <w:position w:val="-1"/>
          <w:sz w:val="36"/>
          <w:szCs w:val="36"/>
        </w:rPr>
        <w:t>Introduction to SCRUM</w:t>
      </w:r>
    </w:p>
    <w:p w:rsidR="00770B8E" w:rsidRDefault="00770B8E">
      <w:pPr>
        <w:spacing w:before="94"/>
        <w:ind w:left="63" w:right="10128"/>
        <w:jc w:val="center"/>
        <w:rPr>
          <w:rFonts w:ascii="Verdana" w:eastAsia="Verdana" w:hAnsi="Verdana" w:cs="Verdana"/>
          <w:sz w:val="36"/>
          <w:szCs w:val="36"/>
        </w:rPr>
      </w:pPr>
      <w:r w:rsidRPr="00770B8E">
        <w:pict>
          <v:shape id="_x0000_s1523" type="#_x0000_t75" style="position:absolute;left:0;text-align:left;margin-left:558.5pt;margin-top:2in;width:157.7pt;height:158.4pt;z-index:-2132;mso-position-horizontal-relative:page;mso-position-vertical-relative:page">
            <v:imagedata r:id="rId8" o:title=""/>
            <w10:wrap anchorx="page" anchory="page"/>
          </v:shape>
        </w:pict>
      </w:r>
      <w:r w:rsidR="0073007A">
        <w:rPr>
          <w:rFonts w:ascii="Arial" w:eastAsia="Arial" w:hAnsi="Arial" w:cs="Arial"/>
          <w:color w:val="006FAC"/>
          <w:sz w:val="36"/>
          <w:szCs w:val="36"/>
        </w:rPr>
        <w:t>▪</w:t>
      </w:r>
      <w:r w:rsidR="0073007A">
        <w:rPr>
          <w:rFonts w:ascii="Arial" w:eastAsia="Arial" w:hAnsi="Arial" w:cs="Arial"/>
          <w:color w:val="006FAC"/>
          <w:sz w:val="36"/>
          <w:szCs w:val="36"/>
        </w:rPr>
        <w:t xml:space="preserve">   </w:t>
      </w:r>
      <w:r w:rsidR="0073007A">
        <w:rPr>
          <w:rFonts w:ascii="Verdana" w:eastAsia="Verdana" w:hAnsi="Verdana" w:cs="Verdana"/>
          <w:color w:val="000000"/>
          <w:sz w:val="36"/>
          <w:szCs w:val="36"/>
        </w:rPr>
        <w:t>Scrum Framework</w:t>
      </w:r>
    </w:p>
    <w:p w:rsidR="00770B8E" w:rsidRDefault="0073007A">
      <w:pPr>
        <w:spacing w:before="94"/>
        <w:ind w:left="386"/>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Scrum</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Roles</w:t>
      </w:r>
    </w:p>
    <w:p w:rsidR="00770B8E" w:rsidRDefault="0073007A">
      <w:pPr>
        <w:spacing w:before="94"/>
        <w:ind w:left="650"/>
        <w:rPr>
          <w:rFonts w:ascii="Verdana" w:eastAsia="Verdana" w:hAnsi="Verdana" w:cs="Verdana"/>
          <w:sz w:val="28"/>
          <w:szCs w:val="28"/>
        </w:rPr>
      </w:pPr>
      <w:r>
        <w:rPr>
          <w:rFonts w:ascii="Arial" w:eastAsia="Arial" w:hAnsi="Arial" w:cs="Arial"/>
          <w:color w:val="006FAC"/>
          <w:sz w:val="28"/>
          <w:szCs w:val="28"/>
        </w:rPr>
        <w:t xml:space="preserve">•     </w:t>
      </w:r>
      <w:r>
        <w:rPr>
          <w:rFonts w:ascii="Verdana" w:eastAsia="Verdana" w:hAnsi="Verdana" w:cs="Verdana"/>
          <w:color w:val="000000"/>
          <w:sz w:val="28"/>
          <w:szCs w:val="28"/>
        </w:rPr>
        <w:t>Product Owner</w:t>
      </w:r>
    </w:p>
    <w:p w:rsidR="00770B8E" w:rsidRDefault="0073007A">
      <w:pPr>
        <w:spacing w:before="93"/>
        <w:ind w:left="650"/>
        <w:rPr>
          <w:rFonts w:ascii="Verdana" w:eastAsia="Verdana" w:hAnsi="Verdana" w:cs="Verdana"/>
          <w:sz w:val="28"/>
          <w:szCs w:val="28"/>
        </w:rPr>
      </w:pPr>
      <w:r>
        <w:rPr>
          <w:rFonts w:ascii="Arial" w:eastAsia="Arial" w:hAnsi="Arial" w:cs="Arial"/>
          <w:color w:val="006FAC"/>
          <w:sz w:val="28"/>
          <w:szCs w:val="28"/>
        </w:rPr>
        <w:t xml:space="preserve">•     </w:t>
      </w:r>
      <w:r>
        <w:rPr>
          <w:rFonts w:ascii="Verdana" w:eastAsia="Verdana" w:hAnsi="Verdana" w:cs="Verdana"/>
          <w:color w:val="000000"/>
          <w:sz w:val="28"/>
          <w:szCs w:val="28"/>
        </w:rPr>
        <w:t>Scrum Master</w:t>
      </w:r>
    </w:p>
    <w:p w:rsidR="00770B8E" w:rsidRDefault="0073007A">
      <w:pPr>
        <w:spacing w:before="96"/>
        <w:ind w:left="650"/>
        <w:rPr>
          <w:rFonts w:ascii="Verdana" w:eastAsia="Verdana" w:hAnsi="Verdana" w:cs="Verdana"/>
          <w:sz w:val="28"/>
          <w:szCs w:val="28"/>
        </w:rPr>
      </w:pPr>
      <w:r>
        <w:rPr>
          <w:rFonts w:ascii="Arial" w:eastAsia="Arial" w:hAnsi="Arial" w:cs="Arial"/>
          <w:color w:val="006FAC"/>
          <w:sz w:val="28"/>
          <w:szCs w:val="28"/>
        </w:rPr>
        <w:t xml:space="preserve">•     </w:t>
      </w:r>
      <w:r>
        <w:rPr>
          <w:rFonts w:ascii="Verdana" w:eastAsia="Verdana" w:hAnsi="Verdana" w:cs="Verdana"/>
          <w:color w:val="000000"/>
          <w:sz w:val="28"/>
          <w:szCs w:val="28"/>
        </w:rPr>
        <w:t>Team</w:t>
      </w:r>
    </w:p>
    <w:p w:rsidR="00770B8E" w:rsidRDefault="0073007A">
      <w:pPr>
        <w:spacing w:before="94"/>
        <w:ind w:left="386"/>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Ceremonies</w:t>
      </w:r>
    </w:p>
    <w:p w:rsidR="00770B8E" w:rsidRDefault="0073007A">
      <w:pPr>
        <w:spacing w:before="48"/>
        <w:ind w:left="650"/>
        <w:rPr>
          <w:rFonts w:ascii="Verdana" w:eastAsia="Verdana" w:hAnsi="Verdana" w:cs="Verdana"/>
          <w:sz w:val="28"/>
          <w:szCs w:val="28"/>
        </w:rPr>
      </w:pPr>
      <w:r>
        <w:rPr>
          <w:rFonts w:ascii="Arial" w:eastAsia="Arial" w:hAnsi="Arial" w:cs="Arial"/>
          <w:color w:val="006FAC"/>
          <w:sz w:val="35"/>
          <w:szCs w:val="35"/>
        </w:rPr>
        <w:t xml:space="preserve">•   </w:t>
      </w:r>
      <w:r>
        <w:rPr>
          <w:rFonts w:ascii="Verdana" w:eastAsia="Verdana" w:hAnsi="Verdana" w:cs="Verdana"/>
          <w:color w:val="000000"/>
          <w:sz w:val="28"/>
          <w:szCs w:val="28"/>
        </w:rPr>
        <w:t>Sprint planning</w:t>
      </w:r>
    </w:p>
    <w:p w:rsidR="00770B8E" w:rsidRDefault="0073007A">
      <w:pPr>
        <w:spacing w:before="34"/>
        <w:ind w:left="650"/>
        <w:rPr>
          <w:rFonts w:ascii="Verdana" w:eastAsia="Verdana" w:hAnsi="Verdana" w:cs="Verdana"/>
          <w:sz w:val="28"/>
          <w:szCs w:val="28"/>
        </w:rPr>
      </w:pPr>
      <w:r>
        <w:rPr>
          <w:rFonts w:ascii="Arial" w:eastAsia="Arial" w:hAnsi="Arial" w:cs="Arial"/>
          <w:color w:val="006FAC"/>
          <w:sz w:val="35"/>
          <w:szCs w:val="35"/>
        </w:rPr>
        <w:t xml:space="preserve">•   </w:t>
      </w:r>
      <w:r>
        <w:rPr>
          <w:rFonts w:ascii="Verdana" w:eastAsia="Verdana" w:hAnsi="Verdana" w:cs="Verdana"/>
          <w:color w:val="000000"/>
          <w:sz w:val="28"/>
          <w:szCs w:val="28"/>
        </w:rPr>
        <w:t>Sprint review</w:t>
      </w:r>
    </w:p>
    <w:p w:rsidR="00770B8E" w:rsidRDefault="0073007A">
      <w:pPr>
        <w:spacing w:before="34"/>
        <w:ind w:left="650"/>
        <w:rPr>
          <w:rFonts w:ascii="Verdana" w:eastAsia="Verdana" w:hAnsi="Verdana" w:cs="Verdana"/>
          <w:sz w:val="28"/>
          <w:szCs w:val="28"/>
        </w:rPr>
      </w:pPr>
      <w:r>
        <w:rPr>
          <w:rFonts w:ascii="Arial" w:eastAsia="Arial" w:hAnsi="Arial" w:cs="Arial"/>
          <w:color w:val="006FAC"/>
          <w:sz w:val="35"/>
          <w:szCs w:val="35"/>
        </w:rPr>
        <w:t xml:space="preserve">•   </w:t>
      </w:r>
      <w:r>
        <w:rPr>
          <w:rFonts w:ascii="Verdana" w:eastAsia="Verdana" w:hAnsi="Verdana" w:cs="Verdana"/>
          <w:color w:val="000000"/>
          <w:sz w:val="28"/>
          <w:szCs w:val="28"/>
        </w:rPr>
        <w:t>Sprint retrospective</w:t>
      </w:r>
    </w:p>
    <w:p w:rsidR="00770B8E" w:rsidRDefault="0073007A">
      <w:pPr>
        <w:spacing w:before="32"/>
        <w:ind w:left="650"/>
        <w:rPr>
          <w:rFonts w:ascii="Verdana" w:eastAsia="Verdana" w:hAnsi="Verdana" w:cs="Verdana"/>
          <w:sz w:val="28"/>
          <w:szCs w:val="28"/>
        </w:rPr>
      </w:pPr>
      <w:r>
        <w:rPr>
          <w:rFonts w:ascii="Arial" w:eastAsia="Arial" w:hAnsi="Arial" w:cs="Arial"/>
          <w:color w:val="006FAC"/>
          <w:sz w:val="35"/>
          <w:szCs w:val="35"/>
        </w:rPr>
        <w:t xml:space="preserve">•   </w:t>
      </w:r>
      <w:r>
        <w:rPr>
          <w:rFonts w:ascii="Verdana" w:eastAsia="Verdana" w:hAnsi="Verdana" w:cs="Verdana"/>
          <w:color w:val="000000"/>
          <w:sz w:val="28"/>
          <w:szCs w:val="28"/>
        </w:rPr>
        <w:t>Daily scrum meeting</w:t>
      </w:r>
    </w:p>
    <w:p w:rsidR="00770B8E" w:rsidRDefault="0073007A">
      <w:pPr>
        <w:spacing w:before="81"/>
        <w:ind w:left="386"/>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Artifacts</w:t>
      </w:r>
    </w:p>
    <w:p w:rsidR="00770B8E" w:rsidRDefault="0073007A">
      <w:pPr>
        <w:spacing w:before="48"/>
        <w:ind w:left="650"/>
        <w:rPr>
          <w:rFonts w:ascii="Verdana" w:eastAsia="Verdana" w:hAnsi="Verdana" w:cs="Verdana"/>
          <w:sz w:val="30"/>
          <w:szCs w:val="30"/>
        </w:rPr>
      </w:pPr>
      <w:r>
        <w:rPr>
          <w:rFonts w:ascii="Arial" w:eastAsia="Arial" w:hAnsi="Arial" w:cs="Arial"/>
          <w:color w:val="006FAC"/>
          <w:w w:val="101"/>
          <w:sz w:val="37"/>
          <w:szCs w:val="37"/>
        </w:rPr>
        <w:t>•</w:t>
      </w:r>
      <w:r>
        <w:rPr>
          <w:rFonts w:ascii="Arial" w:eastAsia="Arial" w:hAnsi="Arial" w:cs="Arial"/>
          <w:color w:val="006FAC"/>
          <w:sz w:val="37"/>
          <w:szCs w:val="37"/>
        </w:rPr>
        <w:t xml:space="preserve">   </w:t>
      </w:r>
      <w:r>
        <w:rPr>
          <w:rFonts w:ascii="Verdana" w:eastAsia="Verdana" w:hAnsi="Verdana" w:cs="Verdana"/>
          <w:color w:val="000000"/>
          <w:sz w:val="30"/>
          <w:szCs w:val="30"/>
        </w:rPr>
        <w:t>Product backlog</w:t>
      </w:r>
    </w:p>
    <w:p w:rsidR="00770B8E" w:rsidRDefault="0073007A">
      <w:pPr>
        <w:spacing w:before="35"/>
        <w:ind w:left="650"/>
        <w:rPr>
          <w:rFonts w:ascii="Verdana" w:eastAsia="Verdana" w:hAnsi="Verdana" w:cs="Verdana"/>
          <w:sz w:val="30"/>
          <w:szCs w:val="30"/>
        </w:rPr>
      </w:pPr>
      <w:r>
        <w:rPr>
          <w:rFonts w:ascii="Arial" w:eastAsia="Arial" w:hAnsi="Arial" w:cs="Arial"/>
          <w:color w:val="006FAC"/>
          <w:w w:val="101"/>
          <w:sz w:val="37"/>
          <w:szCs w:val="37"/>
        </w:rPr>
        <w:t>•</w:t>
      </w:r>
      <w:r>
        <w:rPr>
          <w:rFonts w:ascii="Arial" w:eastAsia="Arial" w:hAnsi="Arial" w:cs="Arial"/>
          <w:color w:val="006FAC"/>
          <w:sz w:val="37"/>
          <w:szCs w:val="37"/>
        </w:rPr>
        <w:t xml:space="preserve">   </w:t>
      </w:r>
      <w:r>
        <w:rPr>
          <w:rFonts w:ascii="Verdana" w:eastAsia="Verdana" w:hAnsi="Verdana" w:cs="Verdana"/>
          <w:color w:val="000000"/>
          <w:sz w:val="30"/>
          <w:szCs w:val="30"/>
        </w:rPr>
        <w:t>Sprint backlog</w:t>
      </w:r>
    </w:p>
    <w:p w:rsidR="00770B8E" w:rsidRDefault="0073007A">
      <w:pPr>
        <w:spacing w:before="33"/>
        <w:ind w:left="650"/>
        <w:rPr>
          <w:rFonts w:ascii="Verdana" w:eastAsia="Verdana" w:hAnsi="Verdana" w:cs="Verdana"/>
          <w:sz w:val="30"/>
          <w:szCs w:val="30"/>
        </w:rPr>
        <w:sectPr w:rsidR="00770B8E">
          <w:headerReference w:type="default" r:id="rId9"/>
          <w:pgSz w:w="14400" w:h="10800" w:orient="landscape"/>
          <w:pgMar w:top="1060" w:right="0" w:bottom="280" w:left="360" w:header="336" w:footer="0" w:gutter="0"/>
          <w:cols w:space="720"/>
        </w:sectPr>
      </w:pPr>
      <w:r>
        <w:rPr>
          <w:rFonts w:ascii="Arial" w:eastAsia="Arial" w:hAnsi="Arial" w:cs="Arial"/>
          <w:color w:val="006FAC"/>
          <w:w w:val="101"/>
          <w:sz w:val="37"/>
          <w:szCs w:val="37"/>
        </w:rPr>
        <w:t>•</w:t>
      </w:r>
      <w:r>
        <w:rPr>
          <w:rFonts w:ascii="Arial" w:eastAsia="Arial" w:hAnsi="Arial" w:cs="Arial"/>
          <w:color w:val="006FAC"/>
          <w:sz w:val="37"/>
          <w:szCs w:val="37"/>
        </w:rPr>
        <w:t xml:space="preserve">   </w:t>
      </w:r>
      <w:r>
        <w:rPr>
          <w:rFonts w:ascii="Verdana" w:eastAsia="Verdana" w:hAnsi="Verdana" w:cs="Verdana"/>
          <w:color w:val="000000"/>
          <w:sz w:val="30"/>
          <w:szCs w:val="30"/>
        </w:rPr>
        <w:t>Burndown charts</w:t>
      </w:r>
    </w:p>
    <w:p w:rsidR="00770B8E" w:rsidRDefault="00770B8E">
      <w:pPr>
        <w:spacing w:before="9" w:line="140" w:lineRule="exact"/>
        <w:rPr>
          <w:sz w:val="15"/>
          <w:szCs w:val="15"/>
        </w:rPr>
      </w:pPr>
      <w:r w:rsidRPr="00770B8E">
        <w:lastRenderedPageBreak/>
        <w:pict>
          <v:group id="_x0000_s1521" style="position:absolute;margin-left:0;margin-top:0;width:10in;height:540pt;z-index:-2131;mso-position-horizontal-relative:page;mso-position-vertical-relative:page" coordsize="14400,10800">
            <v:shape id="_x0000_s1522" style="position:absolute;width:14400;height:10800" coordsize="14400,10800" path="m14400,10800l14400,,,,,10800r14400,xe" fillcolor="#ececec" stroked="f">
              <v:path arrowok="t"/>
            </v:shape>
            <w10:wrap anchorx="page" anchory="page"/>
          </v:group>
        </w:pic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spacing w:line="420" w:lineRule="exact"/>
        <w:ind w:left="244"/>
        <w:rPr>
          <w:rFonts w:ascii="Verdana" w:eastAsia="Verdana" w:hAnsi="Verdana" w:cs="Verdana"/>
          <w:sz w:val="36"/>
          <w:szCs w:val="36"/>
        </w:rPr>
      </w:pPr>
      <w:r>
        <w:rPr>
          <w:rFonts w:ascii="Arial" w:eastAsia="Arial" w:hAnsi="Arial" w:cs="Arial"/>
          <w:color w:val="006FAC"/>
          <w:position w:val="-1"/>
          <w:sz w:val="36"/>
          <w:szCs w:val="36"/>
        </w:rPr>
        <w:t>▪</w:t>
      </w:r>
      <w:r>
        <w:rPr>
          <w:rFonts w:ascii="Arial" w:eastAsia="Arial" w:hAnsi="Arial" w:cs="Arial"/>
          <w:color w:val="006FAC"/>
          <w:position w:val="-1"/>
          <w:sz w:val="36"/>
          <w:szCs w:val="36"/>
        </w:rPr>
        <w:t xml:space="preserve">   </w:t>
      </w:r>
      <w:r>
        <w:rPr>
          <w:rFonts w:ascii="Verdana" w:eastAsia="Verdana" w:hAnsi="Verdana" w:cs="Verdana"/>
          <w:color w:val="000000"/>
          <w:position w:val="-1"/>
          <w:sz w:val="36"/>
          <w:szCs w:val="36"/>
        </w:rPr>
        <w:t>Definition of “Ready”</w:t>
      </w:r>
    </w:p>
    <w:p w:rsidR="00770B8E" w:rsidRDefault="0073007A">
      <w:pPr>
        <w:spacing w:before="94"/>
        <w:ind w:left="244"/>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Definition of “Done”</w:t>
      </w:r>
    </w:p>
    <w:p w:rsidR="00770B8E" w:rsidRDefault="0073007A">
      <w:pPr>
        <w:spacing w:before="92"/>
        <w:ind w:left="244"/>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Introduction to Extreme Programming</w:t>
      </w:r>
    </w:p>
    <w:p w:rsidR="00770B8E" w:rsidRDefault="00770B8E">
      <w:pPr>
        <w:spacing w:before="94"/>
        <w:ind w:left="244"/>
        <w:rPr>
          <w:rFonts w:ascii="Verdana" w:eastAsia="Verdana" w:hAnsi="Verdana" w:cs="Verdana"/>
          <w:sz w:val="36"/>
          <w:szCs w:val="36"/>
        </w:rPr>
      </w:pPr>
      <w:r w:rsidRPr="00770B8E">
        <w:pict>
          <v:shape id="_x0000_s1520" type="#_x0000_t75" style="position:absolute;left:0;text-align:left;margin-left:558.5pt;margin-top:2in;width:157.7pt;height:158.4pt;z-index:-2130;mso-position-horizontal-relative:page;mso-position-vertical-relative:page">
            <v:imagedata r:id="rId8" o:title=""/>
            <w10:wrap anchorx="page" anchory="page"/>
          </v:shape>
        </w:pict>
      </w:r>
      <w:r w:rsidR="0073007A">
        <w:rPr>
          <w:rFonts w:ascii="Arial" w:eastAsia="Arial" w:hAnsi="Arial" w:cs="Arial"/>
          <w:color w:val="006FAC"/>
          <w:sz w:val="36"/>
          <w:szCs w:val="36"/>
        </w:rPr>
        <w:t>▪</w:t>
      </w:r>
      <w:r w:rsidR="0073007A">
        <w:rPr>
          <w:rFonts w:ascii="Arial" w:eastAsia="Arial" w:hAnsi="Arial" w:cs="Arial"/>
          <w:color w:val="006FAC"/>
          <w:sz w:val="36"/>
          <w:szCs w:val="36"/>
        </w:rPr>
        <w:t xml:space="preserve">   </w:t>
      </w:r>
      <w:r w:rsidR="0073007A">
        <w:rPr>
          <w:rFonts w:ascii="Verdana" w:eastAsia="Verdana" w:hAnsi="Verdana" w:cs="Verdana"/>
          <w:color w:val="000000"/>
          <w:sz w:val="36"/>
          <w:szCs w:val="36"/>
        </w:rPr>
        <w:t>Introduction to Lean Software Development</w:t>
      </w:r>
    </w:p>
    <w:p w:rsidR="00770B8E" w:rsidRDefault="0073007A">
      <w:pPr>
        <w:spacing w:before="95"/>
        <w:ind w:left="244"/>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Principles of Lean Software Development</w:t>
      </w:r>
    </w:p>
    <w:p w:rsidR="00770B8E" w:rsidRDefault="0073007A">
      <w:pPr>
        <w:spacing w:before="92"/>
        <w:ind w:left="244"/>
        <w:rPr>
          <w:rFonts w:ascii="Verdana" w:eastAsia="Verdana" w:hAnsi="Verdana" w:cs="Verdana"/>
          <w:sz w:val="36"/>
          <w:szCs w:val="36"/>
        </w:rPr>
        <w:sectPr w:rsidR="00770B8E">
          <w:pgSz w:w="14400" w:h="10800" w:orient="landscape"/>
          <w:pgMar w:top="1060" w:right="0" w:bottom="280" w:left="380" w:header="336" w:footer="0" w:gutter="0"/>
          <w:cols w:space="720"/>
        </w:sect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What is Kanban?</w:t>
      </w:r>
    </w:p>
    <w:p w:rsidR="00770B8E" w:rsidRDefault="00770B8E">
      <w:pPr>
        <w:spacing w:before="7" w:line="140" w:lineRule="exact"/>
        <w:rPr>
          <w:sz w:val="15"/>
          <w:szCs w:val="15"/>
        </w:rPr>
      </w:pPr>
    </w:p>
    <w:p w:rsidR="00770B8E" w:rsidRDefault="00770B8E">
      <w:pPr>
        <w:spacing w:line="200" w:lineRule="exact"/>
      </w:pPr>
    </w:p>
    <w:p w:rsidR="00770B8E" w:rsidRDefault="0073007A">
      <w:pPr>
        <w:spacing w:before="10"/>
        <w:ind w:left="128"/>
        <w:rPr>
          <w:rFonts w:ascii="Verdana" w:eastAsia="Verdana" w:hAnsi="Verdana" w:cs="Verdana"/>
          <w:sz w:val="28"/>
          <w:szCs w:val="28"/>
        </w:rPr>
      </w:pPr>
      <w:r>
        <w:rPr>
          <w:rFonts w:ascii="Verdana" w:eastAsia="Verdana" w:hAnsi="Verdana" w:cs="Verdana"/>
          <w:color w:val="006FAC"/>
          <w:sz w:val="28"/>
          <w:szCs w:val="28"/>
        </w:rPr>
        <w:t>2.1: Agile Methods and Practices - SCRUM</w:t>
      </w:r>
    </w:p>
    <w:p w:rsidR="00770B8E" w:rsidRDefault="0073007A">
      <w:pPr>
        <w:spacing w:line="460" w:lineRule="exact"/>
        <w:ind w:left="128"/>
        <w:rPr>
          <w:rFonts w:ascii="Verdana" w:eastAsia="Verdana" w:hAnsi="Verdana" w:cs="Verdana"/>
          <w:sz w:val="40"/>
          <w:szCs w:val="40"/>
        </w:rPr>
      </w:pPr>
      <w:r>
        <w:rPr>
          <w:rFonts w:ascii="Verdana" w:eastAsia="Verdana" w:hAnsi="Verdana" w:cs="Verdana"/>
          <w:color w:val="006FAC"/>
          <w:position w:val="-1"/>
          <w:sz w:val="40"/>
          <w:szCs w:val="40"/>
        </w:rPr>
        <w:t>Introduction to SCRUM</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5" w:line="260" w:lineRule="exact"/>
        <w:rPr>
          <w:sz w:val="26"/>
          <w:szCs w:val="26"/>
        </w:rPr>
      </w:pPr>
    </w:p>
    <w:p w:rsidR="00770B8E" w:rsidRDefault="0073007A">
      <w:pPr>
        <w:ind w:left="110"/>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Agile way of project management</w:t>
      </w:r>
    </w:p>
    <w:p w:rsidR="00770B8E" w:rsidRDefault="0073007A">
      <w:pPr>
        <w:spacing w:before="94"/>
        <w:ind w:left="110"/>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A team based collaborative approach</w:t>
      </w:r>
    </w:p>
    <w:p w:rsidR="00770B8E" w:rsidRDefault="0073007A">
      <w:pPr>
        <w:spacing w:before="92"/>
        <w:ind w:left="110"/>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Iterative &amp; incremental development</w:t>
      </w:r>
    </w:p>
    <w:p w:rsidR="00770B8E" w:rsidRDefault="0073007A">
      <w:pPr>
        <w:spacing w:before="94" w:line="420" w:lineRule="exact"/>
        <w:ind w:left="110"/>
        <w:rPr>
          <w:rFonts w:ascii="Verdana" w:eastAsia="Verdana" w:hAnsi="Verdana" w:cs="Verdana"/>
          <w:sz w:val="36"/>
          <w:szCs w:val="36"/>
        </w:rPr>
      </w:pPr>
      <w:r>
        <w:rPr>
          <w:rFonts w:ascii="Arial" w:eastAsia="Arial" w:hAnsi="Arial" w:cs="Arial"/>
          <w:color w:val="006FAC"/>
          <w:position w:val="-2"/>
          <w:sz w:val="36"/>
          <w:szCs w:val="36"/>
        </w:rPr>
        <w:t>▪</w:t>
      </w:r>
      <w:r>
        <w:rPr>
          <w:rFonts w:ascii="Arial" w:eastAsia="Arial" w:hAnsi="Arial" w:cs="Arial"/>
          <w:color w:val="006FAC"/>
          <w:position w:val="-2"/>
          <w:sz w:val="36"/>
          <w:szCs w:val="36"/>
        </w:rPr>
        <w:t xml:space="preserve">   </w:t>
      </w:r>
      <w:r>
        <w:rPr>
          <w:rFonts w:ascii="Verdana" w:eastAsia="Verdana" w:hAnsi="Verdana" w:cs="Verdana"/>
          <w:color w:val="000000"/>
          <w:position w:val="-2"/>
          <w:sz w:val="36"/>
          <w:szCs w:val="36"/>
        </w:rPr>
        <w:t>Always focus to deliver “Business Value”</w:t>
      </w:r>
    </w:p>
    <w:p w:rsidR="00770B8E" w:rsidRDefault="00770B8E">
      <w:pPr>
        <w:spacing w:before="3" w:line="100" w:lineRule="exact"/>
        <w:rPr>
          <w:sz w:val="11"/>
          <w:szCs w:val="11"/>
        </w:rPr>
      </w:pPr>
    </w:p>
    <w:p w:rsidR="00770B8E" w:rsidRDefault="00770B8E">
      <w:pPr>
        <w:spacing w:line="200" w:lineRule="exact"/>
      </w:pPr>
    </w:p>
    <w:p w:rsidR="00770B8E" w:rsidRDefault="00770B8E">
      <w:pPr>
        <w:spacing w:line="420" w:lineRule="exact"/>
        <w:ind w:left="1451"/>
        <w:rPr>
          <w:rFonts w:ascii="Verdana" w:eastAsia="Verdana" w:hAnsi="Verdana" w:cs="Verdana"/>
          <w:sz w:val="36"/>
          <w:szCs w:val="36"/>
        </w:rPr>
      </w:pPr>
      <w:r w:rsidRPr="00770B8E">
        <w:pict>
          <v:group id="_x0000_s1517" style="position:absolute;left:0;text-align:left;margin-left:82.8pt;margin-top:-3.85pt;width:554.45pt;height:115.6pt;z-index:-2129;mso-position-horizontal-relative:page" coordorigin="1656,-77" coordsize="11089,2312">
            <v:shape id="_x0000_s1519" style="position:absolute;left:1666;top:-67;width:11069;height:2292" coordorigin="1666,-67" coordsize="11069,2292" path="m1666,2225r11068,l12734,-67r-11068,l1666,2225xe" fillcolor="#006fac" stroked="f">
              <v:path arrowok="t"/>
            </v:shape>
            <v:shape id="_x0000_s1518" style="position:absolute;left:1666;top:-67;width:11069;height:2292" coordorigin="1666,-67" coordsize="11069,2292" path="m1666,2225r11068,l12734,-67r-11068,l1666,2225xe" filled="f" strokecolor="#00507d" strokeweight=".96pt">
              <v:path arrowok="t"/>
            </v:shape>
            <w10:wrap anchorx="page"/>
          </v:group>
        </w:pict>
      </w:r>
      <w:r w:rsidR="0073007A">
        <w:rPr>
          <w:rFonts w:ascii="Verdana" w:eastAsia="Verdana" w:hAnsi="Verdana" w:cs="Verdana"/>
          <w:color w:val="FFFFFF"/>
          <w:position w:val="-1"/>
          <w:sz w:val="36"/>
          <w:szCs w:val="36"/>
        </w:rPr>
        <w:t>Wikipedia definition:</w:t>
      </w:r>
    </w:p>
    <w:p w:rsidR="00770B8E" w:rsidRDefault="00770B8E">
      <w:pPr>
        <w:spacing w:line="200" w:lineRule="exact"/>
      </w:pPr>
    </w:p>
    <w:p w:rsidR="00770B8E" w:rsidRDefault="00770B8E">
      <w:pPr>
        <w:spacing w:before="3" w:line="240" w:lineRule="exact"/>
        <w:rPr>
          <w:sz w:val="24"/>
          <w:szCs w:val="24"/>
        </w:rPr>
      </w:pPr>
    </w:p>
    <w:p w:rsidR="00770B8E" w:rsidRDefault="0073007A">
      <w:pPr>
        <w:spacing w:line="420" w:lineRule="exact"/>
        <w:ind w:left="1451" w:right="2191"/>
        <w:rPr>
          <w:rFonts w:ascii="Verdana" w:eastAsia="Verdana" w:hAnsi="Verdana" w:cs="Verdana"/>
          <w:sz w:val="36"/>
          <w:szCs w:val="36"/>
        </w:rPr>
      </w:pPr>
      <w:r>
        <w:rPr>
          <w:rFonts w:ascii="Verdana" w:eastAsia="Verdana" w:hAnsi="Verdana" w:cs="Verdana"/>
          <w:color w:val="FFFFFF"/>
          <w:sz w:val="36"/>
          <w:szCs w:val="36"/>
        </w:rPr>
        <w:t>Scrum is an iterative and incremental agile software development framework for managing software projects and product or application development.</w:t>
      </w:r>
    </w:p>
    <w:p w:rsidR="00770B8E" w:rsidRDefault="00770B8E">
      <w:pPr>
        <w:spacing w:before="11" w:line="220" w:lineRule="exact"/>
        <w:rPr>
          <w:sz w:val="22"/>
          <w:szCs w:val="22"/>
        </w:rPr>
      </w:pPr>
    </w:p>
    <w:p w:rsidR="00770B8E" w:rsidRDefault="0073007A">
      <w:pPr>
        <w:ind w:left="1451"/>
        <w:rPr>
          <w:rFonts w:ascii="Verdana" w:eastAsia="Verdana" w:hAnsi="Verdana" w:cs="Verdana"/>
          <w:sz w:val="36"/>
          <w:szCs w:val="36"/>
        </w:rPr>
      </w:pPr>
      <w:r>
        <w:rPr>
          <w:rFonts w:ascii="Verdana" w:eastAsia="Verdana" w:hAnsi="Verdana" w:cs="Verdana"/>
          <w:color w:val="FFFFFF"/>
          <w:sz w:val="36"/>
          <w:szCs w:val="36"/>
        </w:rPr>
        <w:t>www.scrumalliance.org:</w:t>
      </w:r>
    </w:p>
    <w:p w:rsidR="00770B8E" w:rsidRDefault="00770B8E">
      <w:pPr>
        <w:spacing w:line="200" w:lineRule="exact"/>
      </w:pPr>
    </w:p>
    <w:p w:rsidR="00770B8E" w:rsidRDefault="00770B8E">
      <w:pPr>
        <w:spacing w:before="11" w:line="220" w:lineRule="exact"/>
        <w:rPr>
          <w:sz w:val="22"/>
          <w:szCs w:val="22"/>
        </w:rPr>
      </w:pPr>
    </w:p>
    <w:p w:rsidR="00770B8E" w:rsidRDefault="00770B8E">
      <w:pPr>
        <w:spacing w:line="237" w:lineRule="auto"/>
        <w:ind w:left="1451" w:right="1640"/>
        <w:rPr>
          <w:rFonts w:ascii="Verdana" w:eastAsia="Verdana" w:hAnsi="Verdana" w:cs="Verdana"/>
          <w:sz w:val="36"/>
          <w:szCs w:val="36"/>
        </w:rPr>
        <w:sectPr w:rsidR="00770B8E">
          <w:headerReference w:type="default" r:id="rId10"/>
          <w:pgSz w:w="14400" w:h="10800" w:orient="landscape"/>
          <w:pgMar w:top="280" w:right="140" w:bottom="280" w:left="360" w:header="88" w:footer="0" w:gutter="0"/>
          <w:cols w:space="720"/>
        </w:sectPr>
      </w:pPr>
      <w:r w:rsidRPr="00770B8E">
        <w:pict>
          <v:group id="_x0000_s1514" style="position:absolute;left:0;text-align:left;margin-left:82.8pt;margin-top:-45.15pt;width:554.4pt;height:154.9pt;z-index:-2128;mso-position-horizontal-relative:page" coordorigin="1656,-903" coordsize="11088,3098">
            <v:shape id="_x0000_s1516" style="position:absolute;left:1666;top:-893;width:11069;height:3079" coordorigin="1666,-893" coordsize="11069,3079" path="m1666,2186r11068,l12734,-893r-11068,l1666,2186xe" fillcolor="#006fac" stroked="f">
              <v:path arrowok="t"/>
            </v:shape>
            <v:shape id="_x0000_s1515" style="position:absolute;left:1666;top:-893;width:11069;height:3079" coordorigin="1666,-893" coordsize="11069,3079" path="m1666,2186r11068,l12734,-893r-11068,l1666,2186xe" filled="f" strokecolor="#00507d" strokeweight=".96pt">
              <v:path arrowok="t"/>
            </v:shape>
            <w10:wrap anchorx="page"/>
          </v:group>
        </w:pict>
      </w:r>
      <w:r w:rsidR="0073007A">
        <w:rPr>
          <w:rFonts w:ascii="Verdana" w:eastAsia="Verdana" w:hAnsi="Verdana" w:cs="Verdana"/>
          <w:color w:val="FFFFFF"/>
          <w:sz w:val="36"/>
          <w:szCs w:val="36"/>
        </w:rPr>
        <w:t>Scrum is an agile framework for completing complex projects. Scrum originally was formalized for software development projects, but works well for any complex, innovative scope of work. The possibilities are endless. The Scrum framework is deceptively simp</w:t>
      </w:r>
      <w:r w:rsidR="0073007A">
        <w:rPr>
          <w:rFonts w:ascii="Verdana" w:eastAsia="Verdana" w:hAnsi="Verdana" w:cs="Verdana"/>
          <w:color w:val="FFFFFF"/>
          <w:sz w:val="36"/>
          <w:szCs w:val="36"/>
        </w:rPr>
        <w:t>le.</w:t>
      </w:r>
    </w:p>
    <w:p w:rsidR="00770B8E" w:rsidRDefault="00770B8E">
      <w:pPr>
        <w:spacing w:line="200" w:lineRule="exact"/>
      </w:pPr>
    </w:p>
    <w:p w:rsidR="00770B8E" w:rsidRDefault="00770B8E">
      <w:pPr>
        <w:spacing w:line="200" w:lineRule="exact"/>
      </w:pPr>
    </w:p>
    <w:p w:rsidR="00770B8E" w:rsidRDefault="00770B8E">
      <w:pPr>
        <w:spacing w:before="12" w:line="200" w:lineRule="exact"/>
      </w:pPr>
    </w:p>
    <w:p w:rsidR="00770B8E" w:rsidRDefault="0073007A">
      <w:pPr>
        <w:spacing w:line="420" w:lineRule="exact"/>
        <w:ind w:left="756"/>
        <w:rPr>
          <w:rFonts w:ascii="Verdana" w:eastAsia="Verdana" w:hAnsi="Verdana" w:cs="Verdana"/>
          <w:sz w:val="36"/>
          <w:szCs w:val="36"/>
        </w:rPr>
      </w:pPr>
      <w:r>
        <w:rPr>
          <w:rFonts w:ascii="Verdana" w:eastAsia="Verdana" w:hAnsi="Verdana" w:cs="Verdana"/>
          <w:color w:val="FFFFFF"/>
          <w:position w:val="-2"/>
          <w:sz w:val="36"/>
          <w:szCs w:val="36"/>
        </w:rPr>
        <w:t>Roles</w:t>
      </w:r>
    </w:p>
    <w:p w:rsidR="00770B8E" w:rsidRDefault="00770B8E">
      <w:pPr>
        <w:spacing w:line="200" w:lineRule="exact"/>
      </w:pPr>
    </w:p>
    <w:p w:rsidR="00770B8E" w:rsidRDefault="00770B8E">
      <w:pPr>
        <w:spacing w:line="200" w:lineRule="exact"/>
      </w:pPr>
    </w:p>
    <w:p w:rsidR="00770B8E" w:rsidRDefault="00770B8E">
      <w:pPr>
        <w:spacing w:before="18" w:line="200" w:lineRule="exact"/>
        <w:sectPr w:rsidR="00770B8E">
          <w:headerReference w:type="default" r:id="rId11"/>
          <w:pgSz w:w="14400" w:h="10800" w:orient="landscape"/>
          <w:pgMar w:top="1020" w:right="140" w:bottom="0" w:left="620" w:header="181" w:footer="0" w:gutter="0"/>
          <w:cols w:space="720"/>
        </w:sectPr>
      </w:pPr>
    </w:p>
    <w:p w:rsidR="00770B8E" w:rsidRDefault="0073007A">
      <w:pPr>
        <w:spacing w:line="660" w:lineRule="exact"/>
        <w:ind w:left="736" w:right="-114"/>
        <w:rPr>
          <w:rFonts w:ascii="Verdana" w:eastAsia="Verdana" w:hAnsi="Verdana" w:cs="Verdana"/>
          <w:sz w:val="50"/>
          <w:szCs w:val="50"/>
        </w:rPr>
      </w:pPr>
      <w:r>
        <w:rPr>
          <w:rFonts w:ascii="Calibri" w:eastAsia="Calibri" w:hAnsi="Calibri" w:cs="Calibri"/>
          <w:color w:val="FFFFFF"/>
          <w:position w:val="1"/>
          <w:sz w:val="62"/>
          <w:szCs w:val="62"/>
        </w:rPr>
        <w:lastRenderedPageBreak/>
        <w:t>•</w:t>
      </w:r>
      <w:r>
        <w:rPr>
          <w:rFonts w:ascii="Verdana" w:eastAsia="Verdana" w:hAnsi="Verdana" w:cs="Verdana"/>
          <w:color w:val="FFFFFF"/>
          <w:w w:val="99"/>
          <w:position w:val="1"/>
          <w:sz w:val="50"/>
          <w:szCs w:val="50"/>
        </w:rPr>
        <w:t>Product</w:t>
      </w:r>
      <w:r>
        <w:rPr>
          <w:rFonts w:ascii="Verdana" w:eastAsia="Verdana" w:hAnsi="Verdana" w:cs="Verdana"/>
          <w:color w:val="FFFFFF"/>
          <w:position w:val="1"/>
          <w:sz w:val="50"/>
          <w:szCs w:val="50"/>
        </w:rPr>
        <w:t xml:space="preserve"> </w:t>
      </w:r>
      <w:r>
        <w:rPr>
          <w:rFonts w:ascii="Verdana" w:eastAsia="Verdana" w:hAnsi="Verdana" w:cs="Verdana"/>
          <w:color w:val="FFFFFF"/>
          <w:w w:val="99"/>
          <w:position w:val="1"/>
          <w:sz w:val="50"/>
          <w:szCs w:val="50"/>
        </w:rPr>
        <w:t>owner</w:t>
      </w:r>
    </w:p>
    <w:p w:rsidR="00770B8E" w:rsidRDefault="0073007A">
      <w:pPr>
        <w:spacing w:line="600" w:lineRule="exact"/>
        <w:ind w:left="736"/>
        <w:rPr>
          <w:rFonts w:ascii="Verdana" w:eastAsia="Verdana" w:hAnsi="Verdana" w:cs="Verdana"/>
          <w:sz w:val="50"/>
          <w:szCs w:val="50"/>
        </w:rPr>
      </w:pPr>
      <w:r>
        <w:rPr>
          <w:rFonts w:ascii="Calibri" w:eastAsia="Calibri" w:hAnsi="Calibri" w:cs="Calibri"/>
          <w:color w:val="FFFFFF"/>
          <w:position w:val="2"/>
          <w:sz w:val="62"/>
          <w:szCs w:val="62"/>
        </w:rPr>
        <w:t>•</w:t>
      </w:r>
      <w:r>
        <w:rPr>
          <w:rFonts w:ascii="Verdana" w:eastAsia="Verdana" w:hAnsi="Verdana" w:cs="Verdana"/>
          <w:color w:val="FFFFFF"/>
          <w:w w:val="99"/>
          <w:position w:val="2"/>
          <w:sz w:val="50"/>
          <w:szCs w:val="50"/>
        </w:rPr>
        <w:t>ScrumMaster</w:t>
      </w:r>
    </w:p>
    <w:p w:rsidR="00770B8E" w:rsidRDefault="0073007A">
      <w:pPr>
        <w:spacing w:line="600" w:lineRule="exact"/>
        <w:ind w:left="736"/>
        <w:rPr>
          <w:rFonts w:ascii="Verdana" w:eastAsia="Verdana" w:hAnsi="Verdana" w:cs="Verdana"/>
          <w:sz w:val="50"/>
          <w:szCs w:val="50"/>
        </w:rPr>
      </w:pPr>
      <w:r>
        <w:rPr>
          <w:rFonts w:ascii="Calibri" w:eastAsia="Calibri" w:hAnsi="Calibri" w:cs="Calibri"/>
          <w:color w:val="FFFFFF"/>
          <w:position w:val="3"/>
          <w:sz w:val="62"/>
          <w:szCs w:val="62"/>
        </w:rPr>
        <w:t>•</w:t>
      </w:r>
      <w:r>
        <w:rPr>
          <w:rFonts w:ascii="Verdana" w:eastAsia="Verdana" w:hAnsi="Verdana" w:cs="Verdana"/>
          <w:color w:val="FFFFFF"/>
          <w:w w:val="99"/>
          <w:position w:val="3"/>
          <w:sz w:val="50"/>
          <w:szCs w:val="50"/>
        </w:rPr>
        <w:t>Team</w:t>
      </w:r>
    </w:p>
    <w:p w:rsidR="00770B8E" w:rsidRDefault="0073007A">
      <w:pPr>
        <w:spacing w:before="7" w:line="140" w:lineRule="exact"/>
        <w:rPr>
          <w:sz w:val="14"/>
          <w:szCs w:val="14"/>
        </w:rPr>
      </w:pPr>
      <w:r>
        <w:br w:type="column"/>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ind w:left="18"/>
        <w:rPr>
          <w:rFonts w:ascii="Verdana" w:eastAsia="Verdana" w:hAnsi="Verdana" w:cs="Verdana"/>
          <w:sz w:val="36"/>
          <w:szCs w:val="36"/>
        </w:rPr>
      </w:pPr>
      <w:r>
        <w:rPr>
          <w:rFonts w:ascii="Verdana" w:eastAsia="Verdana" w:hAnsi="Verdana" w:cs="Verdana"/>
          <w:color w:val="FFFFFF"/>
          <w:sz w:val="36"/>
          <w:szCs w:val="36"/>
        </w:rPr>
        <w:t>Ceremonies</w:t>
      </w:r>
    </w:p>
    <w:p w:rsidR="00770B8E" w:rsidRDefault="00770B8E">
      <w:pPr>
        <w:spacing w:before="7" w:line="120" w:lineRule="exact"/>
        <w:rPr>
          <w:sz w:val="12"/>
          <w:szCs w:val="12"/>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spacing w:line="740" w:lineRule="exact"/>
        <w:rPr>
          <w:rFonts w:ascii="Verdana" w:eastAsia="Verdana" w:hAnsi="Verdana" w:cs="Verdana"/>
          <w:sz w:val="50"/>
          <w:szCs w:val="50"/>
        </w:rPr>
      </w:pPr>
      <w:r>
        <w:rPr>
          <w:rFonts w:ascii="Calibri" w:eastAsia="Calibri" w:hAnsi="Calibri" w:cs="Calibri"/>
          <w:color w:val="FFFFFF"/>
          <w:position w:val="-1"/>
          <w:sz w:val="62"/>
          <w:szCs w:val="62"/>
        </w:rPr>
        <w:t>•</w:t>
      </w:r>
      <w:r>
        <w:rPr>
          <w:rFonts w:ascii="Verdana" w:eastAsia="Verdana" w:hAnsi="Verdana" w:cs="Verdana"/>
          <w:color w:val="FFFFFF"/>
          <w:w w:val="99"/>
          <w:position w:val="-1"/>
          <w:sz w:val="50"/>
          <w:szCs w:val="50"/>
        </w:rPr>
        <w:t>Sprint</w:t>
      </w:r>
      <w:r>
        <w:rPr>
          <w:rFonts w:ascii="Verdana" w:eastAsia="Verdana" w:hAnsi="Verdana" w:cs="Verdana"/>
          <w:color w:val="FFFFFF"/>
          <w:position w:val="-1"/>
          <w:sz w:val="50"/>
          <w:szCs w:val="50"/>
        </w:rPr>
        <w:t xml:space="preserve"> </w:t>
      </w:r>
      <w:r>
        <w:rPr>
          <w:rFonts w:ascii="Verdana" w:eastAsia="Verdana" w:hAnsi="Verdana" w:cs="Verdana"/>
          <w:color w:val="FFFFFF"/>
          <w:w w:val="99"/>
          <w:position w:val="-1"/>
          <w:sz w:val="50"/>
          <w:szCs w:val="50"/>
        </w:rPr>
        <w:t>planning</w:t>
      </w:r>
    </w:p>
    <w:p w:rsidR="00770B8E" w:rsidRDefault="0073007A">
      <w:pPr>
        <w:spacing w:line="600" w:lineRule="exact"/>
        <w:rPr>
          <w:rFonts w:ascii="Verdana" w:eastAsia="Verdana" w:hAnsi="Verdana" w:cs="Verdana"/>
          <w:sz w:val="50"/>
          <w:szCs w:val="50"/>
        </w:rPr>
      </w:pPr>
      <w:r>
        <w:rPr>
          <w:rFonts w:ascii="Calibri" w:eastAsia="Calibri" w:hAnsi="Calibri" w:cs="Calibri"/>
          <w:color w:val="FFFFFF"/>
          <w:position w:val="2"/>
          <w:sz w:val="62"/>
          <w:szCs w:val="62"/>
        </w:rPr>
        <w:t>•</w:t>
      </w:r>
      <w:r>
        <w:rPr>
          <w:rFonts w:ascii="Verdana" w:eastAsia="Verdana" w:hAnsi="Verdana" w:cs="Verdana"/>
          <w:color w:val="FFFFFF"/>
          <w:w w:val="99"/>
          <w:position w:val="2"/>
          <w:sz w:val="50"/>
          <w:szCs w:val="50"/>
        </w:rPr>
        <w:t>Sprint</w:t>
      </w:r>
      <w:r>
        <w:rPr>
          <w:rFonts w:ascii="Verdana" w:eastAsia="Verdana" w:hAnsi="Verdana" w:cs="Verdana"/>
          <w:color w:val="FFFFFF"/>
          <w:position w:val="2"/>
          <w:sz w:val="50"/>
          <w:szCs w:val="50"/>
        </w:rPr>
        <w:t xml:space="preserve"> </w:t>
      </w:r>
      <w:r>
        <w:rPr>
          <w:rFonts w:ascii="Verdana" w:eastAsia="Verdana" w:hAnsi="Verdana" w:cs="Verdana"/>
          <w:color w:val="FFFFFF"/>
          <w:w w:val="99"/>
          <w:position w:val="2"/>
          <w:sz w:val="50"/>
          <w:szCs w:val="50"/>
        </w:rPr>
        <w:t>review</w:t>
      </w:r>
    </w:p>
    <w:p w:rsidR="00770B8E" w:rsidRDefault="00770B8E">
      <w:pPr>
        <w:spacing w:line="600" w:lineRule="exact"/>
        <w:rPr>
          <w:rFonts w:ascii="Verdana" w:eastAsia="Verdana" w:hAnsi="Verdana" w:cs="Verdana"/>
          <w:sz w:val="50"/>
          <w:szCs w:val="50"/>
        </w:rPr>
      </w:pPr>
      <w:r w:rsidRPr="00770B8E">
        <w:pict>
          <v:group id="_x0000_s1489" style="position:absolute;margin-left:50.35pt;margin-top:75.55pt;width:632.75pt;height:464.45pt;z-index:-2127;mso-position-horizontal-relative:page;mso-position-vertical-relative:page" coordorigin="1007,1511" coordsize="12655,9289">
            <v:shape id="_x0000_s1513" type="#_x0000_t75" style="position:absolute;left:1094;top:1579;width:6791;height:3623">
              <v:imagedata r:id="rId12" o:title=""/>
            </v:shape>
            <v:shape id="_x0000_s1512" type="#_x0000_t75" style="position:absolute;left:1048;top:1532;width:6749;height:3581">
              <v:imagedata r:id="rId13" o:title=""/>
            </v:shape>
            <v:shape id="_x0000_s1511" style="position:absolute;left:1048;top:1532;width:6749;height:3581" coordorigin="1048,1532" coordsize="6749,3581" path="m1048,2066r7,-87l1075,1897r32,-76l1151,1751r53,-62l1266,1635r70,-43l1413,1560r82,-21l1581,1532r5682,l7349,1539r82,21l7508,1592r70,43l7640,1689r53,62l7737,1821r32,76l7789,1979r7,87l7796,4580r-7,86l7769,4748r-32,77l7693,4895r-53,62l7578,5010r-70,44l7431,5086r-82,20l7263,5113r-5682,l1495,5106r-82,-20l1336,5054r-70,-44l1204,4957r-53,-62l1107,4825r-32,-77l1055,4666r-7,-86l1048,2066xe" filled="f" strokecolor="#003b83" strokeweight="2.04pt">
              <v:path arrowok="t"/>
            </v:shape>
            <v:shape id="_x0000_s1510" style="position:absolute;left:1814;top:1531;width:3115;height:1044" coordorigin="1814,1531" coordsize="3115,1044" path="m1814,2575r3116,l4930,1531r-3116,l1814,2575xe" fillcolor="#003b83" stroked="f">
              <v:path arrowok="t"/>
            </v:shape>
            <v:shape id="_x0000_s1509" style="position:absolute;left:4742;top:1774;width:809;height:802" coordorigin="4742,1774" coordsize="809,802" path="m4742,2535r,40l4782,2575r40,l4862,2574r40,l4942,2574r40,-1l5022,2573r65,-4l5135,2562r45,-10l5222,2540r40,-15l5299,2508r34,-20l5365,2466r30,-24l5421,2415r25,-28l5467,2356r19,-32l5503,2290r14,-36l5529,2216r9,-39l5545,2136r4,-42l5551,2051r,-100l5551,1851r,-77l4742,1774r,761xe" fillcolor="#003b83" stroked="f">
              <v:path arrowok="t"/>
            </v:shape>
            <v:shape id="_x0000_s1508" style="position:absolute;left:1027;top:1531;width:809;height:799" coordorigin="1027,1531" coordsize="809,799" path="m1075,1816r-14,36l1050,1889r-10,39l1034,1969r-5,42l1028,2054r-1,120l1027,2294r,36l1836,2330r,-799l1796,1532r-40,l1716,1532r-40,1l1636,1533r-40,l1556,1533r-65,5l1444,1545r-45,9l1356,1566r-39,15l1279,1599r-34,19l1213,1640r-29,24l1157,1691r-24,28l1111,1749r-19,33l1075,1816xe" fillcolor="#003b83" stroked="f">
              <v:path arrowok="t"/>
            </v:shape>
            <v:shape id="_x0000_s1507" style="position:absolute;left:1027;top:2131;width:1015;height:444" coordorigin="1027,2131" coordsize="1015,444" path="m1027,2575r1015,l2042,2131r-1015,l1027,2575xe" fillcolor="#003b83" stroked="f">
              <v:path arrowok="t"/>
            </v:shape>
            <v:shape id="_x0000_s1506" style="position:absolute;left:4534;top:1531;width:1018;height:444" coordorigin="4534,1531" coordsize="1018,444" path="m4534,1975r1017,l5551,1531r-1017,l4534,1975xe" fillcolor="#003b83" stroked="f">
              <v:path arrowok="t"/>
            </v:shape>
            <v:shape id="_x0000_s1505" type="#_x0000_t75" style="position:absolute;left:5071;top:3562;width:5891;height:5288">
              <v:imagedata r:id="rId14" o:title=""/>
            </v:shape>
            <v:shape id="_x0000_s1504" type="#_x0000_t75" style="position:absolute;left:5024;top:3515;width:5849;height:5246">
              <v:imagedata r:id="rId15" o:title=""/>
            </v:shape>
            <v:shape id="_x0000_s1503" style="position:absolute;left:5024;top:3515;width:5849;height:5246" coordorigin="5024,3515" coordsize="5849,5246" path="m5024,4148r9,-103l5057,3948r38,-91l5146,3774r64,-74l5283,3637r83,-52l5457,3547r98,-24l5657,3515r4583,l10343,3523r97,24l10531,3585r83,52l10688,3700r63,74l10803,3857r38,91l10865,4045r8,103l10873,8128r-8,103l10841,8328r-38,91l10751,8502r-63,74l10614,8639r-83,52l10440,8729r-97,24l10240,8761r-4583,l5555,8753r-98,-24l5366,8691r-83,-52l5210,8576r-64,-74l5095,8419r-38,-91l5033,8231r-9,-103l5024,4148xe" filled="f" strokecolor="#003b83" strokeweight="2.04pt">
              <v:path arrowok="t"/>
            </v:shape>
            <v:shape id="_x0000_s1502" style="position:absolute;left:5688;top:3514;width:2700;height:1238" coordorigin="5688,3514" coordsize="2700,1238" path="m5688,4752r2700,l8388,3514r-2700,l5688,4752xe" fillcolor="#003b83" stroked="f">
              <v:path arrowok="t"/>
            </v:shape>
            <v:shape id="_x0000_s1501" style="position:absolute;left:8227;top:3804;width:701;height:948" coordorigin="8227,3804" coordsize="701,948" path="m8227,4088r,664l8247,4752r20,l8287,4751r20,l8327,4751r20,l8367,4750r20,l8427,4750r40,-1l8526,4744r41,-8l8606,4725r37,-15l8677,4693r32,-21l8739,4649r28,-26l8792,4594r24,-31l8837,4529r18,-36l8872,4455r14,-40l8899,4372r10,-44l8917,4281r5,-48l8926,4183r2,-51l8928,3952r,-148l8227,3804r,284xe" fillcolor="#003b83" stroked="f">
              <v:path arrowok="t"/>
            </v:shape>
            <v:shape id="_x0000_s1500" style="position:absolute;left:5004;top:3514;width:703;height:950" coordorigin="5004,3514" coordsize="703,950" path="m5707,4369r,-855l5687,3514r-20,l5647,3514r-20,l5607,3515r-20,l5567,3515r-20,l5507,3516r-40,l5407,3521r-41,9l5327,3541r-37,15l5256,3573r-33,21l5193,3617r-27,26l5140,3672r-23,31l5096,3737r-19,36l5060,3811r-14,41l5033,3895r-10,44l5015,3986r-5,48l5006,4084r-2,51l5004,4315r,149l5707,4464r,-95xe" fillcolor="#003b83" stroked="f">
              <v:path arrowok="t"/>
            </v:shape>
            <v:shape id="_x0000_s1499" style="position:absolute;left:5004;top:4226;width:883;height:526" coordorigin="5004,4226" coordsize="883,526" path="m5004,4752r883,l5887,4226r-883,l5004,4752xe" fillcolor="#003b83" stroked="f">
              <v:path arrowok="t"/>
            </v:shape>
            <v:shape id="_x0000_s1498" style="position:absolute;left:8047;top:3514;width:881;height:528" coordorigin="8047,3514" coordsize="881,528" path="m8047,4042r881,l8928,3514r-881,l8047,4042xe" fillcolor="#003b83" stroked="f">
              <v:path arrowok="t"/>
            </v:shape>
            <v:shape id="_x0000_s1497" type="#_x0000_t75" style="position:absolute;left:7771;top:7951;width:5891;height:2845">
              <v:imagedata r:id="rId16" o:title=""/>
            </v:shape>
            <v:shape id="_x0000_s1496" type="#_x0000_t75" style="position:absolute;left:7724;top:7904;width:5849;height:2896">
              <v:imagedata r:id="rId17" o:title=""/>
            </v:shape>
            <v:shape id="_x0000_s1495" style="position:absolute;left:7724;top:7904;width:5849;height:2896" coordorigin="7724,7904" coordsize="5849,2896" path="m13177,7906r68,11l13310,7938r59,31l13422,8008r47,47l13509,8109r30,59l13561,8232r11,69l13573,8336r,2034l13568,10440r-17,66l13525,10568r-35,56l13447,10675r-51,43l13340,10753r-62,26l13211,10796r-40,4l8126,10800r-74,-11l7988,10767r-59,-30l7875,10697r-47,-47l7789,10597r-31,-59l7737,10473r-11,-68l7724,10370r,-2034l7730,8266r16,-66l7773,8138r35,-57l7851,8031r50,-43l7958,7953r62,-27l8086,7910r70,-6l13141,7904r36,2xe" filled="f" strokecolor="#003b83" strokeweight="2.04pt">
              <v:path arrowok="t"/>
            </v:shape>
            <v:shape id="_x0000_s1494" style="position:absolute;left:8388;top:7903;width:2700;height:845" coordorigin="8388,7903" coordsize="2700,845" path="m8388,8748r2700,l11088,7903r-2700,l8388,8748xe" fillcolor="#003b83" stroked="f">
              <v:path arrowok="t"/>
            </v:shape>
            <v:shape id="_x0000_s1493" style="position:absolute;left:10927;top:8100;width:701;height:648" coordorigin="10927,8100" coordsize="701,648" path="m11182,8746r44,-3l11267,8737r39,-8l11343,8719r34,-12l11409,8693r30,-16l11467,8660r25,-20l11516,8619r21,-23l11555,8571r17,-26l11586,8517r13,-29l11609,8458r8,-32l11622,8393r4,-34l11628,8324r,-120l11628,8100r-701,l10927,8748r40,l11007,8747r40,l11087,8747r40,-1l11167,8746r15,xe" fillcolor="#003b83" stroked="f">
              <v:path arrowok="t"/>
            </v:shape>
            <v:shape id="_x0000_s1492" style="position:absolute;left:7704;top:7903;width:703;height:648" coordorigin="7704,7903" coordsize="703,648" path="m8151,7905r-44,4l8066,7914r-39,8l7990,7932r-34,12l7923,7958r-30,16l7866,7991r-26,20l7817,8032r-21,23l7777,8080r-17,26l7746,8134r-13,29l7723,8193r-8,32l7710,8258r-4,34l7704,8327r,120l7704,8551r703,l8407,7903r-40,l8327,7904r-40,l8247,7904r-40,1l8167,7905r-16,xe" fillcolor="#003b83" stroked="f">
              <v:path arrowok="t"/>
            </v:shape>
            <v:shape id="_x0000_s1491" style="position:absolute;left:7704;top:8388;width:883;height:360" coordorigin="7704,8388" coordsize="883,360" path="m7704,8748r883,l8587,8388r-883,l7704,8748xe" fillcolor="#003b83" stroked="f">
              <v:path arrowok="t"/>
            </v:shape>
            <v:shape id="_x0000_s1490" style="position:absolute;left:10747;top:7903;width:881;height:360" coordorigin="10747,7903" coordsize="881,360" path="m10747,8263r881,l11628,7903r-881,l10747,8263xe" fillcolor="#003b83" stroked="f">
              <v:path arrowok="t"/>
            </v:shape>
            <w10:wrap anchorx="page" anchory="page"/>
          </v:group>
        </w:pict>
      </w:r>
      <w:r w:rsidR="0073007A">
        <w:rPr>
          <w:rFonts w:ascii="Calibri" w:eastAsia="Calibri" w:hAnsi="Calibri" w:cs="Calibri"/>
          <w:color w:val="FFFFFF"/>
          <w:position w:val="3"/>
          <w:sz w:val="62"/>
          <w:szCs w:val="62"/>
        </w:rPr>
        <w:t>•</w:t>
      </w:r>
      <w:r w:rsidR="0073007A">
        <w:rPr>
          <w:rFonts w:ascii="Verdana" w:eastAsia="Verdana" w:hAnsi="Verdana" w:cs="Verdana"/>
          <w:color w:val="FFFFFF"/>
          <w:w w:val="99"/>
          <w:position w:val="3"/>
          <w:sz w:val="50"/>
          <w:szCs w:val="50"/>
        </w:rPr>
        <w:t>Sprint</w:t>
      </w:r>
    </w:p>
    <w:p w:rsidR="00770B8E" w:rsidRDefault="0073007A">
      <w:pPr>
        <w:spacing w:line="540" w:lineRule="exact"/>
        <w:rPr>
          <w:rFonts w:ascii="Verdana" w:eastAsia="Verdana" w:hAnsi="Verdana" w:cs="Verdana"/>
          <w:sz w:val="50"/>
          <w:szCs w:val="50"/>
        </w:rPr>
      </w:pPr>
      <w:r>
        <w:rPr>
          <w:rFonts w:ascii="Verdana" w:eastAsia="Verdana" w:hAnsi="Verdana" w:cs="Verdana"/>
          <w:color w:val="FFFFFF"/>
          <w:w w:val="99"/>
          <w:position w:val="-1"/>
          <w:sz w:val="50"/>
          <w:szCs w:val="50"/>
        </w:rPr>
        <w:t>retrospective</w:t>
      </w:r>
    </w:p>
    <w:p w:rsidR="00770B8E" w:rsidRDefault="0073007A">
      <w:pPr>
        <w:spacing w:line="640" w:lineRule="exact"/>
        <w:rPr>
          <w:rFonts w:ascii="Verdana" w:eastAsia="Verdana" w:hAnsi="Verdana" w:cs="Verdana"/>
          <w:sz w:val="50"/>
          <w:szCs w:val="50"/>
        </w:rPr>
        <w:sectPr w:rsidR="00770B8E">
          <w:type w:val="continuous"/>
          <w:pgSz w:w="14400" w:h="10800" w:orient="landscape"/>
          <w:pgMar w:top="980" w:right="140" w:bottom="0" w:left="620" w:header="720" w:footer="720" w:gutter="0"/>
          <w:cols w:num="2" w:space="720" w:equalWidth="0">
            <w:col w:w="4666" w:space="15"/>
            <w:col w:w="8959"/>
          </w:cols>
        </w:sectPr>
      </w:pPr>
      <w:r>
        <w:rPr>
          <w:rFonts w:ascii="Calibri" w:eastAsia="Calibri" w:hAnsi="Calibri" w:cs="Calibri"/>
          <w:color w:val="FFFFFF"/>
          <w:position w:val="2"/>
          <w:sz w:val="62"/>
          <w:szCs w:val="62"/>
        </w:rPr>
        <w:t>•</w:t>
      </w:r>
      <w:r>
        <w:rPr>
          <w:rFonts w:ascii="Verdana" w:eastAsia="Verdana" w:hAnsi="Verdana" w:cs="Verdana"/>
          <w:color w:val="FFFFFF"/>
          <w:w w:val="99"/>
          <w:position w:val="2"/>
          <w:sz w:val="50"/>
          <w:szCs w:val="50"/>
        </w:rPr>
        <w:t>Daily</w:t>
      </w:r>
      <w:r>
        <w:rPr>
          <w:rFonts w:ascii="Verdana" w:eastAsia="Verdana" w:hAnsi="Verdana" w:cs="Verdana"/>
          <w:color w:val="FFFFFF"/>
          <w:position w:val="2"/>
          <w:sz w:val="50"/>
          <w:szCs w:val="50"/>
        </w:rPr>
        <w:t xml:space="preserve"> </w:t>
      </w:r>
      <w:r>
        <w:rPr>
          <w:rFonts w:ascii="Verdana" w:eastAsia="Verdana" w:hAnsi="Verdana" w:cs="Verdana"/>
          <w:color w:val="FFFFFF"/>
          <w:w w:val="99"/>
          <w:position w:val="2"/>
          <w:sz w:val="50"/>
          <w:szCs w:val="50"/>
        </w:rPr>
        <w:t>scrum</w:t>
      </w:r>
    </w:p>
    <w:p w:rsidR="00770B8E" w:rsidRDefault="0073007A">
      <w:pPr>
        <w:spacing w:line="540" w:lineRule="exact"/>
        <w:jc w:val="right"/>
        <w:rPr>
          <w:rFonts w:ascii="Verdana" w:eastAsia="Verdana" w:hAnsi="Verdana" w:cs="Verdana"/>
          <w:sz w:val="50"/>
          <w:szCs w:val="50"/>
        </w:rPr>
      </w:pPr>
      <w:r>
        <w:rPr>
          <w:rFonts w:ascii="Verdana" w:eastAsia="Verdana" w:hAnsi="Verdana" w:cs="Verdana"/>
          <w:color w:val="FFFFFF"/>
          <w:w w:val="99"/>
          <w:position w:val="-1"/>
          <w:sz w:val="50"/>
          <w:szCs w:val="50"/>
        </w:rPr>
        <w:lastRenderedPageBreak/>
        <w:t>meeting</w:t>
      </w:r>
    </w:p>
    <w:p w:rsidR="00770B8E" w:rsidRDefault="0073007A">
      <w:pPr>
        <w:spacing w:before="58"/>
        <w:ind w:left="18"/>
        <w:rPr>
          <w:rFonts w:ascii="Verdana" w:eastAsia="Verdana" w:hAnsi="Verdana" w:cs="Verdana"/>
          <w:sz w:val="36"/>
          <w:szCs w:val="36"/>
        </w:rPr>
      </w:pPr>
      <w:r>
        <w:br w:type="column"/>
      </w:r>
      <w:r>
        <w:rPr>
          <w:rFonts w:ascii="Verdana" w:eastAsia="Verdana" w:hAnsi="Verdana" w:cs="Verdana"/>
          <w:color w:val="FFFFFF"/>
          <w:sz w:val="36"/>
          <w:szCs w:val="36"/>
        </w:rPr>
        <w:lastRenderedPageBreak/>
        <w:t>Artifacts</w:t>
      </w:r>
    </w:p>
    <w:p w:rsidR="00770B8E" w:rsidRDefault="00770B8E">
      <w:pPr>
        <w:spacing w:before="6" w:line="120" w:lineRule="exact"/>
        <w:rPr>
          <w:sz w:val="12"/>
          <w:szCs w:val="12"/>
        </w:rPr>
      </w:pPr>
    </w:p>
    <w:p w:rsidR="00770B8E" w:rsidRDefault="00770B8E">
      <w:pPr>
        <w:spacing w:line="200" w:lineRule="exact"/>
      </w:pPr>
    </w:p>
    <w:p w:rsidR="00770B8E" w:rsidRDefault="0073007A">
      <w:pPr>
        <w:spacing w:line="740" w:lineRule="exact"/>
        <w:rPr>
          <w:rFonts w:ascii="Verdana" w:eastAsia="Verdana" w:hAnsi="Verdana" w:cs="Verdana"/>
          <w:sz w:val="50"/>
          <w:szCs w:val="50"/>
        </w:rPr>
      </w:pPr>
      <w:r>
        <w:rPr>
          <w:rFonts w:ascii="Calibri" w:eastAsia="Calibri" w:hAnsi="Calibri" w:cs="Calibri"/>
          <w:color w:val="FFFFFF"/>
          <w:position w:val="-1"/>
          <w:sz w:val="62"/>
          <w:szCs w:val="62"/>
        </w:rPr>
        <w:t>•</w:t>
      </w:r>
      <w:r>
        <w:rPr>
          <w:rFonts w:ascii="Verdana" w:eastAsia="Verdana" w:hAnsi="Verdana" w:cs="Verdana"/>
          <w:color w:val="FFFFFF"/>
          <w:w w:val="99"/>
          <w:position w:val="-1"/>
          <w:sz w:val="50"/>
          <w:szCs w:val="50"/>
        </w:rPr>
        <w:t>Product</w:t>
      </w:r>
      <w:r>
        <w:rPr>
          <w:rFonts w:ascii="Verdana" w:eastAsia="Verdana" w:hAnsi="Verdana" w:cs="Verdana"/>
          <w:color w:val="FFFFFF"/>
          <w:position w:val="-1"/>
          <w:sz w:val="50"/>
          <w:szCs w:val="50"/>
        </w:rPr>
        <w:t xml:space="preserve"> </w:t>
      </w:r>
      <w:r>
        <w:rPr>
          <w:rFonts w:ascii="Verdana" w:eastAsia="Verdana" w:hAnsi="Verdana" w:cs="Verdana"/>
          <w:color w:val="FFFFFF"/>
          <w:w w:val="99"/>
          <w:position w:val="-1"/>
          <w:sz w:val="50"/>
          <w:szCs w:val="50"/>
        </w:rPr>
        <w:t>backlog</w:t>
      </w:r>
    </w:p>
    <w:p w:rsidR="00770B8E" w:rsidRDefault="0073007A">
      <w:pPr>
        <w:spacing w:line="600" w:lineRule="exact"/>
        <w:rPr>
          <w:rFonts w:ascii="Verdana" w:eastAsia="Verdana" w:hAnsi="Verdana" w:cs="Verdana"/>
          <w:sz w:val="50"/>
          <w:szCs w:val="50"/>
        </w:rPr>
      </w:pPr>
      <w:r>
        <w:rPr>
          <w:rFonts w:ascii="Calibri" w:eastAsia="Calibri" w:hAnsi="Calibri" w:cs="Calibri"/>
          <w:color w:val="FFFFFF"/>
          <w:position w:val="2"/>
          <w:sz w:val="62"/>
          <w:szCs w:val="62"/>
        </w:rPr>
        <w:t>•</w:t>
      </w:r>
      <w:r>
        <w:rPr>
          <w:rFonts w:ascii="Verdana" w:eastAsia="Verdana" w:hAnsi="Verdana" w:cs="Verdana"/>
          <w:color w:val="FFFFFF"/>
          <w:w w:val="99"/>
          <w:position w:val="2"/>
          <w:sz w:val="50"/>
          <w:szCs w:val="50"/>
        </w:rPr>
        <w:t>Sprint</w:t>
      </w:r>
      <w:r>
        <w:rPr>
          <w:rFonts w:ascii="Verdana" w:eastAsia="Verdana" w:hAnsi="Verdana" w:cs="Verdana"/>
          <w:color w:val="FFFFFF"/>
          <w:position w:val="2"/>
          <w:sz w:val="50"/>
          <w:szCs w:val="50"/>
        </w:rPr>
        <w:t xml:space="preserve"> </w:t>
      </w:r>
      <w:r>
        <w:rPr>
          <w:rFonts w:ascii="Verdana" w:eastAsia="Verdana" w:hAnsi="Verdana" w:cs="Verdana"/>
          <w:color w:val="FFFFFF"/>
          <w:w w:val="99"/>
          <w:position w:val="2"/>
          <w:sz w:val="50"/>
          <w:szCs w:val="50"/>
        </w:rPr>
        <w:t>backlog</w:t>
      </w:r>
    </w:p>
    <w:p w:rsidR="00770B8E" w:rsidRDefault="0073007A">
      <w:pPr>
        <w:spacing w:line="600" w:lineRule="exact"/>
        <w:rPr>
          <w:rFonts w:ascii="Verdana" w:eastAsia="Verdana" w:hAnsi="Verdana" w:cs="Verdana"/>
          <w:sz w:val="50"/>
          <w:szCs w:val="50"/>
        </w:rPr>
        <w:sectPr w:rsidR="00770B8E">
          <w:type w:val="continuous"/>
          <w:pgSz w:w="14400" w:h="10800" w:orient="landscape"/>
          <w:pgMar w:top="980" w:right="140" w:bottom="0" w:left="620" w:header="720" w:footer="720" w:gutter="0"/>
          <w:cols w:num="2" w:space="720" w:equalWidth="0">
            <w:col w:w="6722" w:space="659"/>
            <w:col w:w="6259"/>
          </w:cols>
        </w:sectPr>
      </w:pPr>
      <w:r>
        <w:rPr>
          <w:rFonts w:ascii="Calibri" w:eastAsia="Calibri" w:hAnsi="Calibri" w:cs="Calibri"/>
          <w:color w:val="FFFFFF"/>
          <w:position w:val="3"/>
          <w:sz w:val="62"/>
          <w:szCs w:val="62"/>
        </w:rPr>
        <w:t>•</w:t>
      </w:r>
      <w:r>
        <w:rPr>
          <w:rFonts w:ascii="Verdana" w:eastAsia="Verdana" w:hAnsi="Verdana" w:cs="Verdana"/>
          <w:color w:val="FFFFFF"/>
          <w:w w:val="99"/>
          <w:position w:val="3"/>
          <w:sz w:val="50"/>
          <w:szCs w:val="50"/>
        </w:rPr>
        <w:t>Burndown</w:t>
      </w:r>
      <w:r>
        <w:rPr>
          <w:rFonts w:ascii="Verdana" w:eastAsia="Verdana" w:hAnsi="Verdana" w:cs="Verdana"/>
          <w:color w:val="FFFFFF"/>
          <w:position w:val="3"/>
          <w:sz w:val="50"/>
          <w:szCs w:val="50"/>
        </w:rPr>
        <w:t xml:space="preserve"> </w:t>
      </w:r>
      <w:r>
        <w:rPr>
          <w:rFonts w:ascii="Verdana" w:eastAsia="Verdana" w:hAnsi="Verdana" w:cs="Verdana"/>
          <w:color w:val="FFFFFF"/>
          <w:w w:val="99"/>
          <w:position w:val="3"/>
          <w:sz w:val="50"/>
          <w:szCs w:val="50"/>
        </w:rPr>
        <w:t>charts</w:t>
      </w:r>
    </w:p>
    <w:p w:rsidR="00770B8E" w:rsidRDefault="00770B8E">
      <w:pPr>
        <w:spacing w:line="200" w:lineRule="exact"/>
      </w:pPr>
    </w:p>
    <w:p w:rsidR="00770B8E" w:rsidRDefault="00770B8E">
      <w:pPr>
        <w:spacing w:line="200" w:lineRule="exact"/>
      </w:pPr>
    </w:p>
    <w:p w:rsidR="00770B8E" w:rsidRDefault="00770B8E">
      <w:pPr>
        <w:spacing w:before="8" w:line="200" w:lineRule="exact"/>
      </w:pPr>
    </w:p>
    <w:p w:rsidR="00770B8E" w:rsidRDefault="0073007A">
      <w:pPr>
        <w:spacing w:line="420" w:lineRule="exact"/>
        <w:ind w:left="752"/>
        <w:rPr>
          <w:rFonts w:ascii="Verdana" w:eastAsia="Verdana" w:hAnsi="Verdana" w:cs="Verdana"/>
          <w:sz w:val="36"/>
          <w:szCs w:val="36"/>
        </w:rPr>
      </w:pPr>
      <w:r>
        <w:rPr>
          <w:rFonts w:ascii="Verdana" w:eastAsia="Verdana" w:hAnsi="Verdana" w:cs="Verdana"/>
          <w:color w:val="FFFFFF"/>
          <w:position w:val="-1"/>
          <w:sz w:val="36"/>
          <w:szCs w:val="36"/>
        </w:rPr>
        <w:t>Roles</w:t>
      </w:r>
    </w:p>
    <w:p w:rsidR="00770B8E" w:rsidRDefault="00770B8E">
      <w:pPr>
        <w:spacing w:before="6" w:line="120" w:lineRule="exact"/>
        <w:rPr>
          <w:sz w:val="12"/>
          <w:szCs w:val="12"/>
        </w:rPr>
      </w:pPr>
    </w:p>
    <w:p w:rsidR="00770B8E" w:rsidRDefault="00770B8E">
      <w:pPr>
        <w:spacing w:line="200" w:lineRule="exact"/>
      </w:pPr>
    </w:p>
    <w:p w:rsidR="00770B8E" w:rsidRDefault="00770B8E">
      <w:pPr>
        <w:spacing w:line="740" w:lineRule="exact"/>
        <w:ind w:left="732"/>
        <w:rPr>
          <w:rFonts w:ascii="Verdana" w:eastAsia="Verdana" w:hAnsi="Verdana" w:cs="Verdana"/>
          <w:sz w:val="50"/>
          <w:szCs w:val="50"/>
        </w:rPr>
      </w:pPr>
      <w:r w:rsidRPr="00770B8E">
        <w:pict>
          <v:shapetype id="_x0000_t202" coordsize="21600,21600" o:spt="202" path="m,l,21600r21600,l21600,xe">
            <v:stroke joinstyle="miter"/>
            <v:path gradientshapeok="t" o:connecttype="rect"/>
          </v:shapetype>
          <v:shape id="_x0000_s1488" type="#_x0000_t202" style="position:absolute;left:0;text-align:left;margin-left:54.7pt;margin-top:78.95pt;width:335pt;height:146.95pt;z-index:-2126;mso-position-horizontal-relative:page;mso-position-vertical-relative:page" filled="f" stroked="f">
            <v:textbox inset="0,0,0,0">
              <w:txbxContent>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7" w:line="260" w:lineRule="exact"/>
                    <w:rPr>
                      <w:sz w:val="26"/>
                      <w:szCs w:val="26"/>
                    </w:rPr>
                  </w:pPr>
                </w:p>
                <w:p w:rsidR="00770B8E" w:rsidRDefault="0073007A">
                  <w:pPr>
                    <w:ind w:left="2751"/>
                    <w:rPr>
                      <w:rFonts w:ascii="Verdana" w:eastAsia="Verdana" w:hAnsi="Verdana" w:cs="Verdana"/>
                      <w:sz w:val="36"/>
                      <w:szCs w:val="36"/>
                    </w:rPr>
                  </w:pPr>
                  <w:r>
                    <w:rPr>
                      <w:rFonts w:ascii="Verdana" w:eastAsia="Verdana" w:hAnsi="Verdana" w:cs="Verdana"/>
                      <w:color w:val="FFFFFF"/>
                      <w:sz w:val="36"/>
                      <w:szCs w:val="36"/>
                    </w:rPr>
                    <w:t>Ceremonies</w:t>
                  </w:r>
                </w:p>
              </w:txbxContent>
            </v:textbox>
            <w10:wrap anchorx="page" anchory="page"/>
          </v:shape>
        </w:pict>
      </w:r>
      <w:r w:rsidR="0073007A">
        <w:rPr>
          <w:rFonts w:ascii="Calibri" w:eastAsia="Calibri" w:hAnsi="Calibri" w:cs="Calibri"/>
          <w:color w:val="FFFFFF"/>
          <w:position w:val="-1"/>
          <w:sz w:val="62"/>
          <w:szCs w:val="62"/>
        </w:rPr>
        <w:t>•</w:t>
      </w:r>
      <w:r w:rsidR="0073007A">
        <w:rPr>
          <w:rFonts w:ascii="Verdana" w:eastAsia="Verdana" w:hAnsi="Verdana" w:cs="Verdana"/>
          <w:color w:val="FFFFFF"/>
          <w:w w:val="99"/>
          <w:position w:val="-1"/>
          <w:sz w:val="50"/>
          <w:szCs w:val="50"/>
        </w:rPr>
        <w:t>Product</w:t>
      </w:r>
      <w:r w:rsidR="0073007A">
        <w:rPr>
          <w:rFonts w:ascii="Verdana" w:eastAsia="Verdana" w:hAnsi="Verdana" w:cs="Verdana"/>
          <w:color w:val="FFFFFF"/>
          <w:position w:val="-1"/>
          <w:sz w:val="50"/>
          <w:szCs w:val="50"/>
        </w:rPr>
        <w:t xml:space="preserve"> </w:t>
      </w:r>
      <w:r w:rsidR="0073007A">
        <w:rPr>
          <w:rFonts w:ascii="Verdana" w:eastAsia="Verdana" w:hAnsi="Verdana" w:cs="Verdana"/>
          <w:color w:val="FFFFFF"/>
          <w:w w:val="99"/>
          <w:position w:val="-1"/>
          <w:sz w:val="50"/>
          <w:szCs w:val="50"/>
        </w:rPr>
        <w:t>owner</w:t>
      </w:r>
    </w:p>
    <w:p w:rsidR="00770B8E" w:rsidRDefault="0073007A">
      <w:pPr>
        <w:spacing w:line="600" w:lineRule="exact"/>
        <w:ind w:left="732"/>
        <w:rPr>
          <w:rFonts w:ascii="Verdana" w:eastAsia="Verdana" w:hAnsi="Verdana" w:cs="Verdana"/>
          <w:sz w:val="50"/>
          <w:szCs w:val="50"/>
        </w:rPr>
      </w:pPr>
      <w:r>
        <w:rPr>
          <w:rFonts w:ascii="Calibri" w:eastAsia="Calibri" w:hAnsi="Calibri" w:cs="Calibri"/>
          <w:color w:val="FFFFFF"/>
          <w:position w:val="2"/>
          <w:sz w:val="62"/>
          <w:szCs w:val="62"/>
        </w:rPr>
        <w:t>•</w:t>
      </w:r>
      <w:r>
        <w:rPr>
          <w:rFonts w:ascii="Verdana" w:eastAsia="Verdana" w:hAnsi="Verdana" w:cs="Verdana"/>
          <w:color w:val="FFFFFF"/>
          <w:w w:val="99"/>
          <w:position w:val="2"/>
          <w:sz w:val="50"/>
          <w:szCs w:val="50"/>
        </w:rPr>
        <w:t>ScrumMaster</w:t>
      </w:r>
    </w:p>
    <w:p w:rsidR="00770B8E" w:rsidRDefault="0073007A">
      <w:pPr>
        <w:spacing w:line="600" w:lineRule="exact"/>
        <w:ind w:left="732"/>
        <w:rPr>
          <w:rFonts w:ascii="Verdana" w:eastAsia="Verdana" w:hAnsi="Verdana" w:cs="Verdana"/>
          <w:sz w:val="50"/>
          <w:szCs w:val="50"/>
        </w:rPr>
      </w:pPr>
      <w:r>
        <w:rPr>
          <w:rFonts w:ascii="Calibri" w:eastAsia="Calibri" w:hAnsi="Calibri" w:cs="Calibri"/>
          <w:color w:val="FFFFFF"/>
          <w:position w:val="3"/>
          <w:sz w:val="62"/>
          <w:szCs w:val="62"/>
        </w:rPr>
        <w:t>•</w:t>
      </w:r>
      <w:r>
        <w:rPr>
          <w:rFonts w:ascii="Verdana" w:eastAsia="Verdana" w:hAnsi="Verdana" w:cs="Verdana"/>
          <w:color w:val="FFFFFF"/>
          <w:w w:val="99"/>
          <w:position w:val="3"/>
          <w:sz w:val="50"/>
          <w:szCs w:val="50"/>
        </w:rPr>
        <w:t>Team</w:t>
      </w:r>
    </w:p>
    <w:p w:rsidR="00770B8E" w:rsidRDefault="00770B8E">
      <w:pPr>
        <w:spacing w:before="5" w:line="100" w:lineRule="exact"/>
        <w:rPr>
          <w:sz w:val="10"/>
          <w:szCs w:val="10"/>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spacing w:line="680" w:lineRule="exact"/>
        <w:ind w:left="3208"/>
        <w:rPr>
          <w:rFonts w:ascii="Verdana" w:eastAsia="Verdana" w:hAnsi="Verdana" w:cs="Verdana"/>
          <w:sz w:val="50"/>
          <w:szCs w:val="50"/>
        </w:rPr>
      </w:pPr>
      <w:r>
        <w:rPr>
          <w:color w:val="B3B3B3"/>
          <w:position w:val="-2"/>
          <w:sz w:val="62"/>
          <w:szCs w:val="62"/>
        </w:rPr>
        <w:t>•</w:t>
      </w:r>
      <w:r>
        <w:rPr>
          <w:rFonts w:ascii="Verdana" w:eastAsia="Verdana" w:hAnsi="Verdana" w:cs="Verdana"/>
          <w:color w:val="B3B3B3"/>
          <w:w w:val="99"/>
          <w:position w:val="-2"/>
          <w:sz w:val="50"/>
          <w:szCs w:val="50"/>
        </w:rPr>
        <w:t>Sprint</w:t>
      </w:r>
      <w:r>
        <w:rPr>
          <w:rFonts w:ascii="Verdana" w:eastAsia="Verdana" w:hAnsi="Verdana" w:cs="Verdana"/>
          <w:color w:val="B3B3B3"/>
          <w:position w:val="-2"/>
          <w:sz w:val="50"/>
          <w:szCs w:val="50"/>
        </w:rPr>
        <w:t xml:space="preserve"> </w:t>
      </w:r>
      <w:r>
        <w:rPr>
          <w:rFonts w:ascii="Verdana" w:eastAsia="Verdana" w:hAnsi="Verdana" w:cs="Verdana"/>
          <w:color w:val="B3B3B3"/>
          <w:w w:val="99"/>
          <w:position w:val="-2"/>
          <w:sz w:val="50"/>
          <w:szCs w:val="50"/>
        </w:rPr>
        <w:t>planning</w:t>
      </w:r>
    </w:p>
    <w:p w:rsidR="00770B8E" w:rsidRDefault="00770B8E">
      <w:pPr>
        <w:spacing w:line="600" w:lineRule="exact"/>
        <w:ind w:left="3208"/>
        <w:rPr>
          <w:rFonts w:ascii="Verdana" w:eastAsia="Verdana" w:hAnsi="Verdana" w:cs="Verdana"/>
          <w:sz w:val="50"/>
          <w:szCs w:val="50"/>
        </w:rPr>
      </w:pPr>
      <w:r w:rsidRPr="00770B8E">
        <w:pict>
          <v:group id="_x0000_s1461" style="position:absolute;left:0;text-align:left;margin-left:50.35pt;margin-top:75.55pt;width:609.35pt;height:435.7pt;z-index:-2124;mso-position-horizontal-relative:page;mso-position-vertical-relative:page" coordorigin="1007,1511" coordsize="12187,8714">
            <v:shape id="_x0000_s1487" type="#_x0000_t75" style="position:absolute;left:3598;top:3792;width:5891;height:5298">
              <v:imagedata r:id="rId18" o:title=""/>
            </v:shape>
            <v:shape id="_x0000_s1486" style="position:absolute;left:3551;top:3745;width:5849;height:5256" coordorigin="3551,3745" coordsize="5849,5256" path="m3551,4379r,3988l3553,8419r16,101l3601,8614r45,87l3703,8780r69,69l3851,8906r87,45l4032,8983r101,16l4185,9001r4581,l8869,8993r97,-24l9057,8930r83,-51l9214,8816r63,-74l9329,8659r38,-91l9391,8470r9,-103l9400,4379r-9,-103l9367,4179r-38,-91l9277,4005r-63,-74l9140,3867r-83,-51l8966,3778r-97,-25l8766,3745r-4581,l4082,3753r-98,25l3893,3816r-83,51l3736,3931r-63,74l3622,4088r-39,91l3559,4276r-8,103xe" fillcolor="#e6e6e6" stroked="f">
              <v:path arrowok="t"/>
            </v:shape>
            <v:shape id="_x0000_s1485" style="position:absolute;left:3551;top:3745;width:5849;height:5256" coordorigin="3551,3745" coordsize="5849,5256" path="m3551,4379r8,-103l3583,4179r39,-91l3673,4005r63,-74l3810,3867r83,-51l3984,3778r98,-25l4185,3745r4581,l8869,3753r97,25l9057,3816r83,51l9214,3931r63,74l9329,4088r38,91l9391,4276r9,103l9400,8367r-9,103l9367,8568r-38,91l9277,8742r-63,74l9140,8879r-83,51l8966,8969r-97,24l8766,9001r-4581,l4082,8993r-98,-24l3893,8930r-83,-51l3736,8816r-63,-74l3622,8659r-39,-91l3559,8470r-8,-103l3551,4379xe" filled="f" strokecolor="#b3b3b3" strokeweight="2.04pt">
              <v:path arrowok="t"/>
            </v:shape>
            <v:shape id="_x0000_s1484" style="position:absolute;left:4214;top:3744;width:2700;height:26" coordorigin="4214,3744" coordsize="2700,26" path="m4214,3770r2700,l6914,3744r-2700,l4214,3770xe" fillcolor="#b3b3b3" stroked="f">
              <v:path arrowok="t"/>
            </v:shape>
            <v:shape id="_x0000_s1483" style="position:absolute;left:4214;top:4932;width:2700;height:53" coordorigin="4214,4932" coordsize="2700,53" path="m4214,4985r2700,l6914,4932r-2700,l4214,4985xe" fillcolor="#b3b3b3" stroked="f">
              <v:path arrowok="t"/>
            </v:shape>
            <v:shape id="_x0000_s1482" style="position:absolute;left:6754;top:4034;width:701;height:950" coordorigin="6754,4034" coordsize="701,950" path="m6964,4034r-210,l6754,4985r20,l6794,4984r20,l6834,4984r20,l6874,4983r20,l6914,4983r40,l6994,4982r58,-5l7094,4969r39,-12l7169,4943r35,-18l7236,4905r30,-24l7293,4855r26,-28l7342,4795r21,-33l7382,4725r16,-38l7413,4646r12,-42l7435,4559r8,-46l7449,4465r3,-50l7454,4363r,-180l7454,4034r-490,xe" fillcolor="#b3b3b3" stroked="f">
              <v:path arrowok="t"/>
            </v:shape>
            <v:shape id="_x0000_s1481" style="position:absolute;left:3530;top:3744;width:703;height:950" coordorigin="3530,3744" coordsize="703,950" path="m4234,3887r,-143l4214,3744r-20,l4174,3745r-20,l4134,3745r-20,l4094,3746r-20,l4034,3746r-40,1l3934,3752r-42,8l3853,3771r-36,15l3782,3803r-32,21l3720,3847r-28,26l3666,3902r-23,32l3622,3967r-19,36l3587,4042r-15,40l3560,4125r-10,45l3542,4216r-6,48l3532,4314r-1,52l3531,4546r-1,148l4234,4694r,-807xe" fillcolor="#b3b3b3" stroked="f">
              <v:path arrowok="t"/>
            </v:shape>
            <v:shape id="_x0000_s1480" style="position:absolute;left:3530;top:4457;width:883;height:528" coordorigin="3530,4457" coordsize="883,528" path="m3530,4985r884,l4414,4457r-884,l3530,4985xe" fillcolor="#b3b3b3" stroked="f">
              <v:path arrowok="t"/>
            </v:shape>
            <v:shape id="_x0000_s1479" style="position:absolute;left:6574;top:3744;width:881;height:26" coordorigin="6574,3744" coordsize="881,26" path="m6574,3770r880,l7454,3744r-880,l6574,3770xe" fillcolor="#b3b3b3" stroked="f">
              <v:path arrowok="t"/>
            </v:shape>
            <v:shape id="_x0000_s1478" style="position:absolute;left:3766;top:3770;width:3689;height:1162" coordorigin="3766,3770" coordsize="3689,1162" path="m3766,4932r3688,l7454,3770r-3688,l3766,4932xe" fillcolor="#b3b3b3" stroked="f">
              <v:path arrowok="t"/>
            </v:shape>
            <v:shape id="_x0000_s1477" type="#_x0000_t75" style="position:absolute;left:7303;top:7284;width:5891;height:2941">
              <v:imagedata r:id="rId19" o:title=""/>
            </v:shape>
            <v:shape id="_x0000_s1476" style="position:absolute;left:7256;top:7237;width:5849;height:2899" coordorigin="7256,7237" coordsize="5849,2899" path="m7256,7669r,2035l7258,9740r11,68l7290,9873r31,59l7360,9986r47,46l7461,10072r59,30l7585,10124r68,11l7688,10136r4985,l12743,10131r67,-17l12872,10088r56,-35l12979,10010r43,-50l13057,9903r26,-62l13100,9774r5,-70l13105,7669r-5,-70l13083,7533r-26,-62l13022,7414r-43,-50l12928,7321r-56,-36l12810,7259r-67,-16l12673,7237r-4985,l7618,7243r-66,16l7490,7285r-57,36l7383,7364r-43,50l7305,7471r-27,62l7262,7599r-6,70xe" fillcolor="#e6e6e6" stroked="f">
              <v:path arrowok="t"/>
            </v:shape>
            <v:shape id="_x0000_s1475" style="position:absolute;left:7256;top:7237;width:5849;height:2899" coordorigin="7256,7237" coordsize="5849,2899" path="m7256,7669r6,-70l7278,7533r27,-62l7340,7414r43,-50l7433,7321r57,-36l7552,7259r66,-16l7688,7237r4985,l12743,7243r67,16l12872,7285r56,36l12979,7364r43,50l13057,7471r26,62l13100,7599r5,70l13105,9704r-5,70l13083,9841r-26,62l13022,9960r-43,50l12928,10053r-56,35l12810,10114r-67,17l12673,10136r-4985,l7618,10131r-66,-17l7490,10088r-57,-35l7383,10010r-43,-50l7305,9903r-27,-62l7262,9774r-6,-70l7256,7669xe" filled="f" strokecolor="#b3b3b3" strokeweight="2.04pt">
              <v:path arrowok="t"/>
            </v:shape>
            <v:shape id="_x0000_s1474" style="position:absolute;left:7920;top:7236;width:2700;height:847" coordorigin="7920,7236" coordsize="2700,847" path="m7920,8083r2700,l10620,7236r-2700,l7920,8083xe" fillcolor="#b3b3b3" stroked="f">
              <v:path arrowok="t"/>
            </v:shape>
            <v:shape id="_x0000_s1473" style="position:absolute;left:10459;top:7435;width:701;height:648" coordorigin="10459,7435" coordsize="701,648" path="m10714,8081r44,-3l10799,8072r39,-8l10875,8055r34,-12l10941,8029r30,-16l10999,7995r25,-20l11048,7954r21,-23l11087,7906r17,-26l11118,7853r13,-30l11141,7793r8,-32l11154,7728r4,-34l11160,7659r,-120l11160,7435r-701,l10459,8083r40,l10539,8083r40,-1l10619,8082r40,l10699,8081r15,xe" fillcolor="#b3b3b3" stroked="f">
              <v:path arrowok="t"/>
            </v:shape>
            <v:shape id="_x0000_s1472" style="position:absolute;left:7236;top:7236;width:703;height:648" coordorigin="7236,7236" coordsize="703,648" path="m7683,7238r-44,3l7598,7247r-39,8l7522,7265r-34,12l7455,7291r-30,15l7398,7324r-26,20l7349,7365r-21,23l7309,7413r-17,26l7278,7467r-13,29l7255,7526r-8,32l7242,7591r-4,34l7236,7660r,120l7236,7884r703,l7939,7236r-40,l7859,7237r-40,l7779,7237r-40,1l7699,7238r-16,xe" fillcolor="#b3b3b3" stroked="f">
              <v:path arrowok="t"/>
            </v:shape>
            <v:shape id="_x0000_s1471" style="position:absolute;left:7236;top:7723;width:883;height:360" coordorigin="7236,7723" coordsize="883,360" path="m7236,8083r883,l8119,7723r-883,l7236,8083xe" fillcolor="#b3b3b3" stroked="f">
              <v:path arrowok="t"/>
            </v:shape>
            <v:shape id="_x0000_s1470" style="position:absolute;left:10279;top:7236;width:881;height:360" coordorigin="10279,7236" coordsize="881,360" path="m10279,7596r881,l11160,7236r-881,l10279,7596xe" fillcolor="#b3b3b3" stroked="f">
              <v:path arrowok="t"/>
            </v:shape>
            <v:shape id="_x0000_s1469" type="#_x0000_t75" style="position:absolute;left:1094;top:1579;width:6700;height:2939">
              <v:imagedata r:id="rId20" o:title=""/>
            </v:shape>
            <v:shape id="_x0000_s1468" type="#_x0000_t75" style="position:absolute;left:1048;top:1532;width:6658;height:2897">
              <v:imagedata r:id="rId21" o:title=""/>
            </v:shape>
            <v:shape id="_x0000_s1467" style="position:absolute;left:1048;top:1532;width:6658;height:2897" coordorigin="1048,1532" coordsize="6658,2897" path="m1048,1964r5,-70l1070,1828r26,-62l1131,1709r43,-50l1224,1616r57,-35l1343,1554r66,-16l1479,1532r5794,l7343,1538r67,16l7472,1581r56,35l7579,1659r43,50l7657,1766r26,62l7700,1894r5,70l7705,3997r-5,70l7683,4134r-26,62l7622,4252r-43,51l7528,4346r-56,35l7410,4407r-67,17l7273,4429r-5794,l1409,4424r-66,-17l1281,4381r-57,-35l1174,4303r-43,-51l1096,4196r-26,-62l1053,4067r-5,-70l1048,1964xe" filled="f" strokecolor="#003b83" strokeweight="2.04pt">
              <v:path arrowok="t"/>
            </v:shape>
            <v:shape id="_x0000_s1466" style="position:absolute;left:1805;top:1531;width:3072;height:845" coordorigin="1805,1531" coordsize="3072,845" path="m1805,2376r3072,l4877,1531r-3072,l1805,2376xe" fillcolor="#003b83" stroked="f">
              <v:path arrowok="t"/>
            </v:shape>
            <v:shape id="_x0000_s1465" style="position:absolute;left:4692;top:1728;width:799;height:648" coordorigin="4692,1728" coordsize="799,648" path="m4983,2374r50,-3l5080,2365r44,-8l5166,2347r39,-12l5242,2321r34,-15l5308,2288r29,-20l5363,2247r24,-23l5408,2199r19,-26l5444,2145r14,-29l5469,2086r9,-32l5485,2021r4,-34l5491,1952r,-80l5491,1792r,-64l4692,1728r,648l4732,2376r40,l4812,2375r40,l4892,2375r40,-1l4972,2374r11,xe" fillcolor="#003b83" stroked="f">
              <v:path arrowok="t"/>
            </v:shape>
            <v:shape id="_x0000_s1464" style="position:absolute;left:1027;top:1531;width:797;height:648" coordorigin="1027,1531" coordsize="797,648" path="m1534,1533r-50,4l1437,1542r-44,8l1351,1560r-39,12l1276,1586r-34,16l1210,1619r-29,20l1155,1660r-24,23l1110,1708r-19,26l1075,1762r-14,29l1049,1821r-9,32l1034,1886r-5,34l1028,1955r-1,100l1027,2155r,24l1824,2179r,-648l1784,1531r-40,1l1704,1532r-40,l1624,1533r-40,l1544,1533r-10,xe" fillcolor="#003b83" stroked="f">
              <v:path arrowok="t"/>
            </v:shape>
            <v:shape id="_x0000_s1463" style="position:absolute;left:1027;top:2016;width:1003;height:360" coordorigin="1027,2016" coordsize="1003,360" path="m1027,2376r1003,l2030,2016r-1003,l1027,2376xe" fillcolor="#003b83" stroked="f">
              <v:path arrowok="t"/>
            </v:shape>
            <v:shape id="_x0000_s1462" style="position:absolute;left:4488;top:1531;width:1003;height:360" coordorigin="4488,1531" coordsize="1003,360" path="m4488,1891r1003,l5491,1531r-1003,l4488,1891xe" fillcolor="#003b83" stroked="f">
              <v:path arrowok="t"/>
            </v:shape>
            <w10:wrap anchorx="page" anchory="page"/>
          </v:group>
        </w:pict>
      </w:r>
      <w:r w:rsidR="0073007A">
        <w:rPr>
          <w:color w:val="B3B3B3"/>
          <w:position w:val="-1"/>
          <w:sz w:val="62"/>
          <w:szCs w:val="62"/>
        </w:rPr>
        <w:t>•</w:t>
      </w:r>
      <w:r w:rsidR="0073007A">
        <w:rPr>
          <w:rFonts w:ascii="Verdana" w:eastAsia="Verdana" w:hAnsi="Verdana" w:cs="Verdana"/>
          <w:color w:val="B3B3B3"/>
          <w:w w:val="99"/>
          <w:position w:val="-1"/>
          <w:sz w:val="50"/>
          <w:szCs w:val="50"/>
        </w:rPr>
        <w:t>Sprint</w:t>
      </w:r>
      <w:r w:rsidR="0073007A">
        <w:rPr>
          <w:rFonts w:ascii="Verdana" w:eastAsia="Verdana" w:hAnsi="Verdana" w:cs="Verdana"/>
          <w:color w:val="B3B3B3"/>
          <w:position w:val="-1"/>
          <w:sz w:val="50"/>
          <w:szCs w:val="50"/>
        </w:rPr>
        <w:t xml:space="preserve"> </w:t>
      </w:r>
      <w:r w:rsidR="0073007A">
        <w:rPr>
          <w:rFonts w:ascii="Verdana" w:eastAsia="Verdana" w:hAnsi="Verdana" w:cs="Verdana"/>
          <w:color w:val="B3B3B3"/>
          <w:w w:val="99"/>
          <w:position w:val="-1"/>
          <w:sz w:val="50"/>
          <w:szCs w:val="50"/>
        </w:rPr>
        <w:t>review</w:t>
      </w:r>
    </w:p>
    <w:p w:rsidR="00770B8E" w:rsidRDefault="0073007A">
      <w:pPr>
        <w:spacing w:before="6" w:line="600" w:lineRule="exact"/>
        <w:ind w:left="3208" w:right="7065"/>
        <w:rPr>
          <w:rFonts w:ascii="Verdana" w:eastAsia="Verdana" w:hAnsi="Verdana" w:cs="Verdana"/>
          <w:sz w:val="50"/>
          <w:szCs w:val="50"/>
        </w:rPr>
        <w:sectPr w:rsidR="00770B8E">
          <w:pgSz w:w="14400" w:h="10800" w:orient="landscape"/>
          <w:pgMar w:top="1020" w:right="140" w:bottom="280" w:left="620" w:header="181" w:footer="0" w:gutter="0"/>
          <w:cols w:space="720"/>
        </w:sectPr>
      </w:pPr>
      <w:r>
        <w:rPr>
          <w:color w:val="B3B3B3"/>
          <w:sz w:val="62"/>
          <w:szCs w:val="62"/>
        </w:rPr>
        <w:t>•</w:t>
      </w:r>
      <w:r>
        <w:rPr>
          <w:rFonts w:ascii="Verdana" w:eastAsia="Verdana" w:hAnsi="Verdana" w:cs="Verdana"/>
          <w:color w:val="B3B3B3"/>
          <w:w w:val="99"/>
          <w:sz w:val="50"/>
          <w:szCs w:val="50"/>
        </w:rPr>
        <w:t>Sprint retrospective</w:t>
      </w:r>
    </w:p>
    <w:p w:rsidR="00770B8E" w:rsidRDefault="0073007A">
      <w:pPr>
        <w:spacing w:line="580" w:lineRule="exact"/>
        <w:ind w:left="3208" w:right="-114"/>
        <w:rPr>
          <w:rFonts w:ascii="Verdana" w:eastAsia="Verdana" w:hAnsi="Verdana" w:cs="Verdana"/>
          <w:sz w:val="50"/>
          <w:szCs w:val="50"/>
        </w:rPr>
      </w:pPr>
      <w:r>
        <w:rPr>
          <w:color w:val="B3B3B3"/>
          <w:sz w:val="62"/>
          <w:szCs w:val="62"/>
        </w:rPr>
        <w:lastRenderedPageBreak/>
        <w:t>•</w:t>
      </w:r>
      <w:r>
        <w:rPr>
          <w:rFonts w:ascii="Verdana" w:eastAsia="Verdana" w:hAnsi="Verdana" w:cs="Verdana"/>
          <w:color w:val="B3B3B3"/>
          <w:w w:val="99"/>
          <w:sz w:val="50"/>
          <w:szCs w:val="50"/>
        </w:rPr>
        <w:t>Daily</w:t>
      </w:r>
      <w:r>
        <w:rPr>
          <w:rFonts w:ascii="Verdana" w:eastAsia="Verdana" w:hAnsi="Verdana" w:cs="Verdana"/>
          <w:color w:val="B3B3B3"/>
          <w:sz w:val="50"/>
          <w:szCs w:val="50"/>
        </w:rPr>
        <w:t xml:space="preserve"> </w:t>
      </w:r>
      <w:r>
        <w:rPr>
          <w:rFonts w:ascii="Verdana" w:eastAsia="Verdana" w:hAnsi="Verdana" w:cs="Verdana"/>
          <w:color w:val="B3B3B3"/>
          <w:w w:val="99"/>
          <w:sz w:val="50"/>
          <w:szCs w:val="50"/>
        </w:rPr>
        <w:t>scrum</w:t>
      </w:r>
    </w:p>
    <w:p w:rsidR="00770B8E" w:rsidRDefault="0073007A">
      <w:pPr>
        <w:spacing w:line="220" w:lineRule="exact"/>
        <w:rPr>
          <w:rFonts w:ascii="Verdana" w:eastAsia="Verdana" w:hAnsi="Verdana" w:cs="Verdana"/>
          <w:sz w:val="36"/>
          <w:szCs w:val="36"/>
        </w:rPr>
        <w:sectPr w:rsidR="00770B8E">
          <w:type w:val="continuous"/>
          <w:pgSz w:w="14400" w:h="10800" w:orient="landscape"/>
          <w:pgMar w:top="980" w:right="140" w:bottom="0" w:left="620" w:header="720" w:footer="720" w:gutter="0"/>
          <w:cols w:num="2" w:space="720" w:equalWidth="0">
            <w:col w:w="6425" w:space="498"/>
            <w:col w:w="6717"/>
          </w:cols>
        </w:sectPr>
      </w:pPr>
      <w:r>
        <w:br w:type="column"/>
      </w:r>
      <w:r>
        <w:rPr>
          <w:rFonts w:ascii="Verdana" w:eastAsia="Verdana" w:hAnsi="Verdana" w:cs="Verdana"/>
          <w:color w:val="FFFFFF"/>
          <w:position w:val="3"/>
          <w:sz w:val="36"/>
          <w:szCs w:val="36"/>
        </w:rPr>
        <w:lastRenderedPageBreak/>
        <w:t>Artifacts</w:t>
      </w:r>
    </w:p>
    <w:p w:rsidR="00770B8E" w:rsidRDefault="00770B8E">
      <w:pPr>
        <w:spacing w:line="660" w:lineRule="exact"/>
        <w:ind w:left="3208"/>
        <w:rPr>
          <w:rFonts w:ascii="Verdana" w:eastAsia="Verdana" w:hAnsi="Verdana" w:cs="Verdana"/>
          <w:sz w:val="50"/>
          <w:szCs w:val="50"/>
        </w:rPr>
      </w:pPr>
      <w:r w:rsidRPr="00770B8E">
        <w:lastRenderedPageBreak/>
        <w:pict>
          <v:group id="_x0000_s1459" style="position:absolute;left:0;text-align:left;margin-left:0;margin-top:0;width:10in;height:540pt;z-index:-2125;mso-position-horizontal-relative:page;mso-position-vertical-relative:page" coordsize="14400,10800">
            <v:shape id="_x0000_s1460" style="position:absolute;width:14400;height:10800" coordsize="14400,10800" path="m14400,10800l14400,,,,,10800r14400,xe" fillcolor="#ececec" stroked="f">
              <v:path arrowok="t"/>
            </v:shape>
            <w10:wrap anchorx="page" anchory="page"/>
          </v:group>
        </w:pict>
      </w:r>
      <w:r w:rsidR="0073007A">
        <w:rPr>
          <w:rFonts w:ascii="Verdana" w:eastAsia="Verdana" w:hAnsi="Verdana" w:cs="Verdana"/>
          <w:color w:val="B3B3B3"/>
          <w:w w:val="99"/>
          <w:position w:val="5"/>
          <w:sz w:val="50"/>
          <w:szCs w:val="50"/>
        </w:rPr>
        <w:t>meeting</w:t>
      </w:r>
      <w:r w:rsidR="0073007A">
        <w:rPr>
          <w:rFonts w:ascii="Verdana" w:eastAsia="Verdana" w:hAnsi="Verdana" w:cs="Verdana"/>
          <w:color w:val="B3B3B3"/>
          <w:position w:val="5"/>
          <w:sz w:val="50"/>
          <w:szCs w:val="50"/>
        </w:rPr>
        <w:t xml:space="preserve">         </w:t>
      </w:r>
      <w:r w:rsidR="0073007A">
        <w:rPr>
          <w:color w:val="B3B3B3"/>
          <w:position w:val="-2"/>
          <w:sz w:val="62"/>
          <w:szCs w:val="62"/>
        </w:rPr>
        <w:t>•</w:t>
      </w:r>
      <w:r w:rsidR="0073007A">
        <w:rPr>
          <w:rFonts w:ascii="Verdana" w:eastAsia="Verdana" w:hAnsi="Verdana" w:cs="Verdana"/>
          <w:color w:val="B3B3B3"/>
          <w:w w:val="99"/>
          <w:position w:val="-2"/>
          <w:sz w:val="50"/>
          <w:szCs w:val="50"/>
        </w:rPr>
        <w:t>Product</w:t>
      </w:r>
      <w:r w:rsidR="0073007A">
        <w:rPr>
          <w:rFonts w:ascii="Verdana" w:eastAsia="Verdana" w:hAnsi="Verdana" w:cs="Verdana"/>
          <w:color w:val="B3B3B3"/>
          <w:position w:val="-2"/>
          <w:sz w:val="50"/>
          <w:szCs w:val="50"/>
        </w:rPr>
        <w:t xml:space="preserve"> </w:t>
      </w:r>
      <w:r w:rsidR="0073007A">
        <w:rPr>
          <w:rFonts w:ascii="Verdana" w:eastAsia="Verdana" w:hAnsi="Verdana" w:cs="Verdana"/>
          <w:color w:val="B3B3B3"/>
          <w:w w:val="99"/>
          <w:position w:val="-2"/>
          <w:sz w:val="50"/>
          <w:szCs w:val="50"/>
        </w:rPr>
        <w:t>backlog</w:t>
      </w:r>
    </w:p>
    <w:p w:rsidR="00770B8E" w:rsidRDefault="0073007A">
      <w:pPr>
        <w:spacing w:line="600" w:lineRule="exact"/>
        <w:ind w:left="6905"/>
        <w:rPr>
          <w:rFonts w:ascii="Verdana" w:eastAsia="Verdana" w:hAnsi="Verdana" w:cs="Verdana"/>
          <w:sz w:val="50"/>
          <w:szCs w:val="50"/>
        </w:rPr>
      </w:pPr>
      <w:r>
        <w:rPr>
          <w:color w:val="B3B3B3"/>
          <w:position w:val="-1"/>
          <w:sz w:val="62"/>
          <w:szCs w:val="62"/>
        </w:rPr>
        <w:t>•</w:t>
      </w:r>
      <w:r>
        <w:rPr>
          <w:rFonts w:ascii="Verdana" w:eastAsia="Verdana" w:hAnsi="Verdana" w:cs="Verdana"/>
          <w:color w:val="B3B3B3"/>
          <w:w w:val="99"/>
          <w:position w:val="-1"/>
          <w:sz w:val="50"/>
          <w:szCs w:val="50"/>
        </w:rPr>
        <w:t>Sprint</w:t>
      </w:r>
      <w:r>
        <w:rPr>
          <w:rFonts w:ascii="Verdana" w:eastAsia="Verdana" w:hAnsi="Verdana" w:cs="Verdana"/>
          <w:color w:val="B3B3B3"/>
          <w:position w:val="-1"/>
          <w:sz w:val="50"/>
          <w:szCs w:val="50"/>
        </w:rPr>
        <w:t xml:space="preserve"> </w:t>
      </w:r>
      <w:r>
        <w:rPr>
          <w:rFonts w:ascii="Verdana" w:eastAsia="Verdana" w:hAnsi="Verdana" w:cs="Verdana"/>
          <w:color w:val="B3B3B3"/>
          <w:w w:val="99"/>
          <w:position w:val="-1"/>
          <w:sz w:val="50"/>
          <w:szCs w:val="50"/>
        </w:rPr>
        <w:t>backlog</w:t>
      </w:r>
    </w:p>
    <w:p w:rsidR="00770B8E" w:rsidRDefault="0073007A">
      <w:pPr>
        <w:spacing w:line="620" w:lineRule="exact"/>
        <w:ind w:left="6905"/>
        <w:rPr>
          <w:rFonts w:ascii="Verdana" w:eastAsia="Verdana" w:hAnsi="Verdana" w:cs="Verdana"/>
          <w:sz w:val="50"/>
          <w:szCs w:val="50"/>
        </w:rPr>
        <w:sectPr w:rsidR="00770B8E">
          <w:type w:val="continuous"/>
          <w:pgSz w:w="14400" w:h="10800" w:orient="landscape"/>
          <w:pgMar w:top="980" w:right="140" w:bottom="0" w:left="620" w:header="720" w:footer="720" w:gutter="0"/>
          <w:cols w:space="720"/>
        </w:sectPr>
      </w:pPr>
      <w:r>
        <w:rPr>
          <w:color w:val="B3B3B3"/>
          <w:position w:val="1"/>
          <w:sz w:val="62"/>
          <w:szCs w:val="62"/>
        </w:rPr>
        <w:t>•</w:t>
      </w:r>
      <w:r>
        <w:rPr>
          <w:rFonts w:ascii="Verdana" w:eastAsia="Verdana" w:hAnsi="Verdana" w:cs="Verdana"/>
          <w:color w:val="B3B3B3"/>
          <w:w w:val="99"/>
          <w:position w:val="1"/>
          <w:sz w:val="50"/>
          <w:szCs w:val="50"/>
        </w:rPr>
        <w:t>Burndown</w:t>
      </w:r>
      <w:r>
        <w:rPr>
          <w:rFonts w:ascii="Verdana" w:eastAsia="Verdana" w:hAnsi="Verdana" w:cs="Verdana"/>
          <w:color w:val="B3B3B3"/>
          <w:position w:val="1"/>
          <w:sz w:val="50"/>
          <w:szCs w:val="50"/>
        </w:rPr>
        <w:t xml:space="preserve"> </w:t>
      </w:r>
      <w:r>
        <w:rPr>
          <w:rFonts w:ascii="Verdana" w:eastAsia="Verdana" w:hAnsi="Verdana" w:cs="Verdana"/>
          <w:color w:val="B3B3B3"/>
          <w:w w:val="99"/>
          <w:position w:val="1"/>
          <w:sz w:val="50"/>
          <w:szCs w:val="50"/>
        </w:rPr>
        <w:t>charts</w:t>
      </w:r>
    </w:p>
    <w:p w:rsidR="00770B8E" w:rsidRDefault="00770B8E">
      <w:pPr>
        <w:spacing w:before="4" w:line="180" w:lineRule="exact"/>
        <w:rPr>
          <w:sz w:val="19"/>
          <w:szCs w:val="19"/>
        </w:rPr>
      </w:pPr>
    </w:p>
    <w:p w:rsidR="00770B8E" w:rsidRDefault="0073007A">
      <w:pPr>
        <w:spacing w:before="17"/>
        <w:ind w:left="108"/>
        <w:rPr>
          <w:rFonts w:ascii="Verdana" w:eastAsia="Verdana" w:hAnsi="Verdana" w:cs="Verdana"/>
          <w:sz w:val="24"/>
          <w:szCs w:val="24"/>
        </w:rPr>
      </w:pPr>
      <w:r>
        <w:rPr>
          <w:rFonts w:ascii="Verdana" w:eastAsia="Verdana" w:hAnsi="Verdana" w:cs="Verdana"/>
          <w:color w:val="006FAC"/>
          <w:sz w:val="24"/>
          <w:szCs w:val="24"/>
        </w:rPr>
        <w:t>2.1.1: SCRUM Framework</w:t>
      </w:r>
    </w:p>
    <w:p w:rsidR="00770B8E" w:rsidRDefault="0073007A">
      <w:pPr>
        <w:spacing w:line="420" w:lineRule="exact"/>
        <w:ind w:left="108"/>
        <w:rPr>
          <w:rFonts w:ascii="Verdana" w:eastAsia="Verdana" w:hAnsi="Verdana" w:cs="Verdana"/>
          <w:sz w:val="40"/>
          <w:szCs w:val="40"/>
        </w:rPr>
      </w:pPr>
      <w:r>
        <w:rPr>
          <w:rFonts w:ascii="Verdana" w:eastAsia="Verdana" w:hAnsi="Verdana" w:cs="Verdana"/>
          <w:color w:val="006FAC"/>
          <w:sz w:val="40"/>
          <w:szCs w:val="40"/>
        </w:rPr>
        <w:t>Scrum Roles</w:t>
      </w:r>
    </w:p>
    <w:p w:rsidR="00770B8E" w:rsidRDefault="00770B8E">
      <w:pPr>
        <w:spacing w:line="200" w:lineRule="exact"/>
      </w:pPr>
    </w:p>
    <w:p w:rsidR="00770B8E" w:rsidRDefault="00770B8E">
      <w:pPr>
        <w:spacing w:line="200" w:lineRule="exact"/>
      </w:pPr>
    </w:p>
    <w:p w:rsidR="00770B8E" w:rsidRDefault="00770B8E">
      <w:pPr>
        <w:spacing w:before="16" w:line="220" w:lineRule="exact"/>
        <w:rPr>
          <w:sz w:val="22"/>
          <w:szCs w:val="22"/>
        </w:rPr>
      </w:pPr>
    </w:p>
    <w:p w:rsidR="00770B8E" w:rsidRDefault="00770B8E">
      <w:pPr>
        <w:ind w:left="208"/>
        <w:rPr>
          <w:rFonts w:ascii="Verdana" w:eastAsia="Verdana" w:hAnsi="Verdana" w:cs="Verdana"/>
          <w:sz w:val="40"/>
          <w:szCs w:val="40"/>
        </w:rPr>
      </w:pPr>
      <w:r w:rsidRPr="00770B8E">
        <w:pict>
          <v:shape id="_x0000_s1458" type="#_x0000_t75" style="position:absolute;left:0;text-align:left;margin-left:566.75pt;margin-top:114pt;width:67.45pt;height:54.6pt;z-index:-2123;mso-position-horizontal-relative:page;mso-position-vertical-relative:page">
            <v:imagedata r:id="rId22" o:title=""/>
            <w10:wrap anchorx="page" anchory="page"/>
          </v:shape>
        </w:pict>
      </w:r>
      <w:r w:rsidR="0073007A">
        <w:rPr>
          <w:rFonts w:ascii="Verdana" w:eastAsia="Verdana" w:hAnsi="Verdana" w:cs="Verdana"/>
          <w:sz w:val="40"/>
          <w:szCs w:val="40"/>
        </w:rPr>
        <w:t>– Product Owner</w:t>
      </w:r>
    </w:p>
    <w:p w:rsidR="00770B8E" w:rsidRDefault="0073007A">
      <w:pPr>
        <w:spacing w:before="39"/>
        <w:ind w:left="648"/>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Possibly a Product Manager or Project Sponsor</w:t>
      </w:r>
    </w:p>
    <w:p w:rsidR="00770B8E" w:rsidRDefault="0073007A">
      <w:pPr>
        <w:spacing w:before="37"/>
        <w:ind w:left="648"/>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Decides features, release date, prioritization, $$$</w:t>
      </w:r>
    </w:p>
    <w:p w:rsidR="00770B8E" w:rsidRDefault="00770B8E">
      <w:pPr>
        <w:spacing w:line="200" w:lineRule="exact"/>
      </w:pPr>
    </w:p>
    <w:p w:rsidR="00770B8E" w:rsidRDefault="00770B8E">
      <w:pPr>
        <w:spacing w:line="200" w:lineRule="exact"/>
      </w:pPr>
    </w:p>
    <w:p w:rsidR="00770B8E" w:rsidRDefault="00770B8E">
      <w:pPr>
        <w:spacing w:before="14" w:line="260" w:lineRule="exact"/>
        <w:rPr>
          <w:sz w:val="26"/>
          <w:szCs w:val="26"/>
        </w:rPr>
      </w:pPr>
    </w:p>
    <w:p w:rsidR="00770B8E" w:rsidRDefault="0073007A">
      <w:pPr>
        <w:ind w:left="208"/>
        <w:rPr>
          <w:rFonts w:ascii="Verdana" w:eastAsia="Verdana" w:hAnsi="Verdana" w:cs="Verdana"/>
          <w:sz w:val="40"/>
          <w:szCs w:val="40"/>
        </w:rPr>
      </w:pPr>
      <w:r>
        <w:rPr>
          <w:rFonts w:ascii="Verdana" w:eastAsia="Verdana" w:hAnsi="Verdana" w:cs="Verdana"/>
          <w:sz w:val="40"/>
          <w:szCs w:val="40"/>
        </w:rPr>
        <w:t>– Scrum Master</w:t>
      </w:r>
    </w:p>
    <w:p w:rsidR="00770B8E" w:rsidRDefault="00770B8E">
      <w:pPr>
        <w:spacing w:before="39"/>
        <w:ind w:left="648"/>
        <w:rPr>
          <w:rFonts w:ascii="Verdana" w:eastAsia="Verdana" w:hAnsi="Verdana" w:cs="Verdana"/>
          <w:sz w:val="36"/>
          <w:szCs w:val="36"/>
        </w:rPr>
      </w:pPr>
      <w:r w:rsidRPr="00770B8E">
        <w:pict>
          <v:shape id="_x0000_s1457" type="#_x0000_t75" style="position:absolute;left:0;text-align:left;margin-left:609pt;margin-top:6.7pt;width:62.9pt;height:54.6pt;z-index:-2122;mso-position-horizontal-relative:page">
            <v:imagedata r:id="rId23" o:title=""/>
            <w10:wrap anchorx="page"/>
          </v:shape>
        </w:pict>
      </w:r>
      <w:r w:rsidR="0073007A">
        <w:rPr>
          <w:rFonts w:ascii="Arial" w:eastAsia="Arial" w:hAnsi="Arial" w:cs="Arial"/>
          <w:sz w:val="36"/>
          <w:szCs w:val="36"/>
        </w:rPr>
        <w:t xml:space="preserve">-  </w:t>
      </w:r>
      <w:r w:rsidR="0073007A">
        <w:rPr>
          <w:rFonts w:ascii="Verdana" w:eastAsia="Verdana" w:hAnsi="Verdana" w:cs="Verdana"/>
          <w:sz w:val="36"/>
          <w:szCs w:val="36"/>
        </w:rPr>
        <w:t>Typically a Project &amp; Process Co-ordinator or Team Leader</w:t>
      </w:r>
    </w:p>
    <w:p w:rsidR="00770B8E" w:rsidRDefault="0073007A">
      <w:pPr>
        <w:spacing w:before="37"/>
        <w:ind w:left="648"/>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Responsible for enacting Scrum values and practices</w:t>
      </w:r>
    </w:p>
    <w:p w:rsidR="00770B8E" w:rsidRDefault="0073007A">
      <w:pPr>
        <w:spacing w:before="37"/>
        <w:ind w:left="648"/>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Remove impediment</w:t>
      </w:r>
      <w:r>
        <w:rPr>
          <w:rFonts w:ascii="Verdana" w:eastAsia="Verdana" w:hAnsi="Verdana" w:cs="Verdana"/>
          <w:sz w:val="36"/>
          <w:szCs w:val="36"/>
        </w:rPr>
        <w:t>s / politics, keeps everyone productive</w:t>
      </w:r>
    </w:p>
    <w:p w:rsidR="00770B8E" w:rsidRDefault="00770B8E">
      <w:pPr>
        <w:spacing w:line="200" w:lineRule="exact"/>
      </w:pPr>
    </w:p>
    <w:p w:rsidR="00770B8E" w:rsidRDefault="00770B8E">
      <w:pPr>
        <w:spacing w:line="200" w:lineRule="exact"/>
      </w:pPr>
    </w:p>
    <w:p w:rsidR="00770B8E" w:rsidRDefault="00770B8E">
      <w:pPr>
        <w:spacing w:before="14" w:line="260" w:lineRule="exact"/>
        <w:rPr>
          <w:sz w:val="26"/>
          <w:szCs w:val="26"/>
        </w:rPr>
      </w:pPr>
    </w:p>
    <w:p w:rsidR="00770B8E" w:rsidRDefault="0073007A">
      <w:pPr>
        <w:ind w:left="208"/>
        <w:rPr>
          <w:rFonts w:ascii="Verdana" w:eastAsia="Verdana" w:hAnsi="Verdana" w:cs="Verdana"/>
          <w:sz w:val="40"/>
          <w:szCs w:val="40"/>
        </w:rPr>
      </w:pPr>
      <w:r>
        <w:rPr>
          <w:rFonts w:ascii="Verdana" w:eastAsia="Verdana" w:hAnsi="Verdana" w:cs="Verdana"/>
          <w:sz w:val="40"/>
          <w:szCs w:val="40"/>
        </w:rPr>
        <w:t>– Project Team</w:t>
      </w:r>
    </w:p>
    <w:p w:rsidR="00770B8E" w:rsidRDefault="0073007A">
      <w:pPr>
        <w:spacing w:before="39"/>
        <w:ind w:left="648"/>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5-10 members;  Teams are self-organizing</w:t>
      </w:r>
    </w:p>
    <w:p w:rsidR="00770B8E" w:rsidRDefault="00770B8E">
      <w:pPr>
        <w:spacing w:before="37"/>
        <w:ind w:left="648"/>
        <w:rPr>
          <w:rFonts w:ascii="Verdana" w:eastAsia="Verdana" w:hAnsi="Verdana" w:cs="Verdana"/>
          <w:sz w:val="36"/>
          <w:szCs w:val="36"/>
        </w:rPr>
      </w:pPr>
      <w:r w:rsidRPr="00770B8E">
        <w:pict>
          <v:group id="_x0000_s1448" style="position:absolute;left:0;text-align:left;margin-left:560.4pt;margin-top:-22.6pt;width:97.1pt;height:84pt;z-index:-2121;mso-position-horizontal-relative:page" coordorigin="11208,-452" coordsize="1942,1680">
            <v:shape id="_x0000_s1456" type="#_x0000_t75" style="position:absolute;left:12242;top:114;width:578;height:547">
              <v:imagedata r:id="rId24" o:title=""/>
            </v:shape>
            <v:shape id="_x0000_s1455" type="#_x0000_t75" style="position:absolute;left:11890;top:-452;width:578;height:550">
              <v:imagedata r:id="rId25" o:title=""/>
            </v:shape>
            <v:shape id="_x0000_s1454" type="#_x0000_t75" style="position:absolute;left:12571;top:-452;width:578;height:550">
              <v:imagedata r:id="rId26" o:title=""/>
            </v:shape>
            <v:shape id="_x0000_s1453" type="#_x0000_t75" style="position:absolute;left:11208;top:-452;width:578;height:550">
              <v:imagedata r:id="rId26" o:title=""/>
            </v:shape>
            <v:shape id="_x0000_s1452" type="#_x0000_t75" style="position:absolute;left:11597;top:134;width:576;height:518">
              <v:imagedata r:id="rId27" o:title=""/>
            </v:shape>
            <v:shape id="_x0000_s1451" type="#_x0000_t75" style="position:absolute;left:11208;top:698;width:578;height:521">
              <v:imagedata r:id="rId27" o:title=""/>
            </v:shape>
            <v:shape id="_x0000_s1450" type="#_x0000_t75" style="position:absolute;left:12571;top:678;width:578;height:550">
              <v:imagedata r:id="rId28" o:title=""/>
            </v:shape>
            <v:shape id="_x0000_s1449" type="#_x0000_t75" style="position:absolute;left:11890;top:678;width:578;height:550">
              <v:imagedata r:id="rId24" o:title=""/>
            </v:shape>
            <w10:wrap anchorx="page"/>
          </v:group>
        </w:pict>
      </w:r>
      <w:r w:rsidR="0073007A">
        <w:rPr>
          <w:rFonts w:ascii="Arial" w:eastAsia="Arial" w:hAnsi="Arial" w:cs="Arial"/>
          <w:sz w:val="36"/>
          <w:szCs w:val="36"/>
        </w:rPr>
        <w:t xml:space="preserve">-  </w:t>
      </w:r>
      <w:r w:rsidR="0073007A">
        <w:rPr>
          <w:rFonts w:ascii="Verdana" w:eastAsia="Verdana" w:hAnsi="Verdana" w:cs="Verdana"/>
          <w:sz w:val="36"/>
          <w:szCs w:val="36"/>
        </w:rPr>
        <w:t>Cross-functional: QA, Programmers, UI Designers, etc.</w:t>
      </w:r>
    </w:p>
    <w:p w:rsidR="00770B8E" w:rsidRDefault="0073007A">
      <w:pPr>
        <w:spacing w:before="37"/>
        <w:ind w:left="648"/>
        <w:rPr>
          <w:rFonts w:ascii="Verdana" w:eastAsia="Verdana" w:hAnsi="Verdana" w:cs="Verdana"/>
          <w:sz w:val="36"/>
          <w:szCs w:val="36"/>
        </w:rPr>
        <w:sectPr w:rsidR="00770B8E">
          <w:headerReference w:type="default" r:id="rId29"/>
          <w:pgSz w:w="14400" w:h="10800" w:orient="landscape"/>
          <w:pgMar w:top="400" w:right="140" w:bottom="280" w:left="380" w:header="215" w:footer="0" w:gutter="0"/>
          <w:cols w:space="720"/>
        </w:sectPr>
      </w:pPr>
      <w:r>
        <w:rPr>
          <w:rFonts w:ascii="Arial" w:eastAsia="Arial" w:hAnsi="Arial" w:cs="Arial"/>
          <w:sz w:val="36"/>
          <w:szCs w:val="36"/>
        </w:rPr>
        <w:t xml:space="preserve">-  </w:t>
      </w:r>
      <w:r>
        <w:rPr>
          <w:rFonts w:ascii="Verdana" w:eastAsia="Verdana" w:hAnsi="Verdana" w:cs="Verdana"/>
          <w:sz w:val="36"/>
          <w:szCs w:val="36"/>
        </w:rPr>
        <w:t>Membership should change only between sprints</w:t>
      </w:r>
    </w:p>
    <w:p w:rsidR="00770B8E" w:rsidRDefault="0073007A">
      <w:pPr>
        <w:spacing w:before="51"/>
        <w:ind w:left="263"/>
        <w:rPr>
          <w:rFonts w:ascii="Verdana" w:eastAsia="Verdana" w:hAnsi="Verdana" w:cs="Verdana"/>
          <w:sz w:val="28"/>
          <w:szCs w:val="28"/>
        </w:rPr>
      </w:pPr>
      <w:r>
        <w:rPr>
          <w:rFonts w:ascii="Verdana" w:eastAsia="Verdana" w:hAnsi="Verdana" w:cs="Verdana"/>
          <w:color w:val="006FAC"/>
          <w:sz w:val="28"/>
          <w:szCs w:val="28"/>
        </w:rPr>
        <w:lastRenderedPageBreak/>
        <w:t>2.1.1.1: SCRUM Roles</w:t>
      </w:r>
    </w:p>
    <w:p w:rsidR="00770B8E" w:rsidRDefault="0073007A">
      <w:pPr>
        <w:spacing w:line="460" w:lineRule="exact"/>
        <w:ind w:left="263"/>
        <w:rPr>
          <w:rFonts w:ascii="Verdana" w:eastAsia="Verdana" w:hAnsi="Verdana" w:cs="Verdana"/>
          <w:sz w:val="40"/>
          <w:szCs w:val="40"/>
        </w:rPr>
      </w:pPr>
      <w:r>
        <w:rPr>
          <w:rFonts w:ascii="Verdana" w:eastAsia="Verdana" w:hAnsi="Verdana" w:cs="Verdana"/>
          <w:color w:val="006FAC"/>
          <w:position w:val="-1"/>
          <w:sz w:val="40"/>
          <w:szCs w:val="40"/>
        </w:rPr>
        <w:t>Product owner</w:t>
      </w:r>
    </w:p>
    <w:p w:rsidR="00770B8E" w:rsidRDefault="00770B8E">
      <w:pPr>
        <w:spacing w:before="1" w:line="180" w:lineRule="exact"/>
        <w:rPr>
          <w:sz w:val="19"/>
          <w:szCs w:val="19"/>
        </w:rPr>
      </w:pPr>
    </w:p>
    <w:p w:rsidR="00770B8E" w:rsidRDefault="00770B8E">
      <w:pPr>
        <w:spacing w:line="200" w:lineRule="exact"/>
      </w:pPr>
    </w:p>
    <w:p w:rsidR="00770B8E" w:rsidRDefault="0073007A">
      <w:pPr>
        <w:ind w:left="101"/>
        <w:rPr>
          <w:rFonts w:ascii="Verdana" w:eastAsia="Verdana" w:hAnsi="Verdana" w:cs="Verdana"/>
          <w:sz w:val="36"/>
          <w:szCs w:val="36"/>
        </w:rPr>
      </w:pPr>
      <w:r>
        <w:rPr>
          <w:color w:val="5F7AAD"/>
          <w:sz w:val="54"/>
          <w:szCs w:val="54"/>
        </w:rPr>
        <w:t xml:space="preserve">•    </w:t>
      </w:r>
      <w:r>
        <w:rPr>
          <w:rFonts w:ascii="Verdana" w:eastAsia="Verdana" w:hAnsi="Verdana" w:cs="Verdana"/>
          <w:color w:val="000000"/>
          <w:sz w:val="36"/>
          <w:szCs w:val="36"/>
        </w:rPr>
        <w:t>Define the features of the product</w:t>
      </w:r>
    </w:p>
    <w:p w:rsidR="00770B8E" w:rsidRDefault="0073007A">
      <w:pPr>
        <w:spacing w:line="600" w:lineRule="exact"/>
        <w:ind w:left="10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Decide on release date and content</w:t>
      </w:r>
    </w:p>
    <w:p w:rsidR="00770B8E" w:rsidRDefault="0073007A">
      <w:pPr>
        <w:spacing w:line="600" w:lineRule="exact"/>
        <w:ind w:left="10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Be responsible for the profitability of the product (ROI)</w:t>
      </w:r>
    </w:p>
    <w:p w:rsidR="00770B8E" w:rsidRDefault="0073007A">
      <w:pPr>
        <w:spacing w:line="600" w:lineRule="exact"/>
        <w:ind w:left="10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Prioritize features according to market value</w:t>
      </w:r>
    </w:p>
    <w:p w:rsidR="00770B8E" w:rsidRDefault="0073007A">
      <w:pPr>
        <w:spacing w:line="600" w:lineRule="exact"/>
        <w:ind w:left="10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Adjust features and priority every iteration, as needed</w:t>
      </w:r>
    </w:p>
    <w:p w:rsidR="00770B8E" w:rsidRDefault="0073007A">
      <w:pPr>
        <w:spacing w:line="600" w:lineRule="exact"/>
        <w:ind w:left="10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Accept or reject work results</w:t>
      </w:r>
    </w:p>
    <w:p w:rsidR="00770B8E" w:rsidRDefault="0073007A">
      <w:pPr>
        <w:spacing w:line="600" w:lineRule="exact"/>
        <w:ind w:left="10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Responsible for:</w:t>
      </w:r>
    </w:p>
    <w:p w:rsidR="00770B8E" w:rsidRDefault="0073007A">
      <w:pPr>
        <w:spacing w:line="600" w:lineRule="exact"/>
        <w:ind w:left="64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Product Vision</w:t>
      </w:r>
    </w:p>
    <w:p w:rsidR="00770B8E" w:rsidRDefault="0073007A">
      <w:pPr>
        <w:spacing w:line="600" w:lineRule="exact"/>
        <w:ind w:left="64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Stakeholder management</w:t>
      </w:r>
    </w:p>
    <w:p w:rsidR="00770B8E" w:rsidRDefault="0073007A">
      <w:pPr>
        <w:spacing w:line="600" w:lineRule="exact"/>
        <w:ind w:left="64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Scope Management</w:t>
      </w:r>
    </w:p>
    <w:p w:rsidR="00770B8E" w:rsidRDefault="0073007A">
      <w:pPr>
        <w:spacing w:line="600" w:lineRule="exact"/>
        <w:ind w:left="641"/>
        <w:rPr>
          <w:rFonts w:ascii="Verdana" w:eastAsia="Verdana" w:hAnsi="Verdana" w:cs="Verdana"/>
          <w:sz w:val="36"/>
          <w:szCs w:val="36"/>
        </w:rPr>
      </w:pPr>
      <w:r>
        <w:rPr>
          <w:color w:val="5F7AAD"/>
          <w:position w:val="-1"/>
          <w:sz w:val="54"/>
          <w:szCs w:val="54"/>
        </w:rPr>
        <w:t xml:space="preserve">•    </w:t>
      </w:r>
      <w:r>
        <w:rPr>
          <w:rFonts w:ascii="Verdana" w:eastAsia="Verdana" w:hAnsi="Verdana" w:cs="Verdana"/>
          <w:color w:val="000000"/>
          <w:position w:val="-1"/>
          <w:sz w:val="36"/>
          <w:szCs w:val="36"/>
        </w:rPr>
        <w:t>Cost Management</w:t>
      </w:r>
    </w:p>
    <w:p w:rsidR="00770B8E" w:rsidRDefault="0073007A">
      <w:pPr>
        <w:spacing w:line="600" w:lineRule="exact"/>
        <w:ind w:left="641"/>
        <w:rPr>
          <w:rFonts w:ascii="Verdana" w:eastAsia="Verdana" w:hAnsi="Verdana" w:cs="Verdana"/>
          <w:sz w:val="36"/>
          <w:szCs w:val="36"/>
        </w:rPr>
        <w:sectPr w:rsidR="00770B8E">
          <w:headerReference w:type="default" r:id="rId30"/>
          <w:pgSz w:w="14400" w:h="10800" w:orient="landscape"/>
          <w:pgMar w:top="380" w:right="2060" w:bottom="280" w:left="760" w:header="0" w:footer="0" w:gutter="0"/>
          <w:cols w:space="720"/>
        </w:sectPr>
      </w:pPr>
      <w:r>
        <w:rPr>
          <w:color w:val="5F7AAD"/>
          <w:position w:val="-1"/>
          <w:sz w:val="54"/>
          <w:szCs w:val="54"/>
        </w:rPr>
        <w:t xml:space="preserve">•    </w:t>
      </w:r>
      <w:r>
        <w:rPr>
          <w:rFonts w:ascii="Verdana" w:eastAsia="Verdana" w:hAnsi="Verdana" w:cs="Verdana"/>
          <w:color w:val="000000"/>
          <w:position w:val="-1"/>
          <w:sz w:val="36"/>
          <w:szCs w:val="36"/>
        </w:rPr>
        <w:t>Monitoring Release progress</w:t>
      </w:r>
    </w:p>
    <w:p w:rsidR="00770B8E" w:rsidRDefault="0073007A">
      <w:pPr>
        <w:spacing w:before="50"/>
        <w:ind w:left="100"/>
        <w:rPr>
          <w:rFonts w:ascii="Verdana" w:eastAsia="Verdana" w:hAnsi="Verdana" w:cs="Verdana"/>
          <w:sz w:val="28"/>
          <w:szCs w:val="28"/>
        </w:rPr>
      </w:pPr>
      <w:r>
        <w:rPr>
          <w:rFonts w:ascii="Verdana" w:eastAsia="Verdana" w:hAnsi="Verdana" w:cs="Verdana"/>
          <w:color w:val="006FAC"/>
          <w:sz w:val="28"/>
          <w:szCs w:val="28"/>
        </w:rPr>
        <w:lastRenderedPageBreak/>
        <w:t>2.1.1.1: SCRUM Roles</w:t>
      </w:r>
    </w:p>
    <w:p w:rsidR="00770B8E" w:rsidRDefault="0073007A">
      <w:pPr>
        <w:spacing w:line="420" w:lineRule="exact"/>
        <w:ind w:left="100"/>
        <w:rPr>
          <w:rFonts w:ascii="Verdana" w:eastAsia="Verdana" w:hAnsi="Verdana" w:cs="Verdana"/>
          <w:sz w:val="40"/>
          <w:szCs w:val="40"/>
        </w:rPr>
      </w:pPr>
      <w:r>
        <w:rPr>
          <w:rFonts w:ascii="Verdana" w:eastAsia="Verdana" w:hAnsi="Verdana" w:cs="Verdana"/>
          <w:color w:val="006FAC"/>
          <w:sz w:val="40"/>
          <w:szCs w:val="40"/>
        </w:rPr>
        <w:t>The ScrumMaster</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8" w:line="200" w:lineRule="exact"/>
      </w:pPr>
    </w:p>
    <w:p w:rsidR="00770B8E" w:rsidRDefault="0073007A">
      <w:pPr>
        <w:ind w:left="176"/>
        <w:rPr>
          <w:rFonts w:ascii="Verdana" w:eastAsia="Verdana" w:hAnsi="Verdana" w:cs="Verdana"/>
          <w:sz w:val="36"/>
          <w:szCs w:val="36"/>
        </w:rPr>
      </w:pPr>
      <w:r>
        <w:rPr>
          <w:sz w:val="36"/>
          <w:szCs w:val="36"/>
        </w:rPr>
        <w:t>•</w:t>
      </w:r>
      <w:r>
        <w:rPr>
          <w:rFonts w:ascii="Verdana" w:eastAsia="Verdana" w:hAnsi="Verdana" w:cs="Verdana"/>
          <w:sz w:val="36"/>
          <w:szCs w:val="36"/>
        </w:rPr>
        <w:t>Responsible for facilitation of all ceremonies</w:t>
      </w:r>
    </w:p>
    <w:p w:rsidR="00770B8E" w:rsidRDefault="00770B8E">
      <w:pPr>
        <w:spacing w:before="12" w:line="280" w:lineRule="exact"/>
        <w:rPr>
          <w:sz w:val="28"/>
          <w:szCs w:val="28"/>
        </w:rPr>
      </w:pPr>
    </w:p>
    <w:p w:rsidR="00770B8E" w:rsidRDefault="0073007A">
      <w:pPr>
        <w:ind w:left="176"/>
        <w:rPr>
          <w:rFonts w:ascii="Verdana" w:eastAsia="Verdana" w:hAnsi="Verdana" w:cs="Verdana"/>
          <w:sz w:val="36"/>
          <w:szCs w:val="36"/>
        </w:rPr>
      </w:pPr>
      <w:r>
        <w:rPr>
          <w:sz w:val="36"/>
          <w:szCs w:val="36"/>
        </w:rPr>
        <w:t>•</w:t>
      </w:r>
      <w:r>
        <w:rPr>
          <w:rFonts w:ascii="Verdana" w:eastAsia="Verdana" w:hAnsi="Verdana" w:cs="Verdana"/>
          <w:sz w:val="36"/>
          <w:szCs w:val="36"/>
        </w:rPr>
        <w:t>Responsible for enacting Scrum values and practices</w:t>
      </w:r>
    </w:p>
    <w:p w:rsidR="00770B8E" w:rsidRDefault="00770B8E">
      <w:pPr>
        <w:spacing w:before="13" w:line="280" w:lineRule="exact"/>
        <w:rPr>
          <w:sz w:val="28"/>
          <w:szCs w:val="28"/>
        </w:rPr>
      </w:pPr>
    </w:p>
    <w:p w:rsidR="00770B8E" w:rsidRDefault="0073007A">
      <w:pPr>
        <w:ind w:left="176"/>
        <w:rPr>
          <w:rFonts w:ascii="Verdana" w:eastAsia="Verdana" w:hAnsi="Verdana" w:cs="Verdana"/>
          <w:sz w:val="36"/>
          <w:szCs w:val="36"/>
        </w:rPr>
      </w:pPr>
      <w:r>
        <w:rPr>
          <w:sz w:val="36"/>
          <w:szCs w:val="36"/>
        </w:rPr>
        <w:t>•</w:t>
      </w:r>
      <w:r>
        <w:rPr>
          <w:rFonts w:ascii="Verdana" w:eastAsia="Verdana" w:hAnsi="Verdana" w:cs="Verdana"/>
          <w:sz w:val="36"/>
          <w:szCs w:val="36"/>
        </w:rPr>
        <w:t>Removes impediments</w:t>
      </w:r>
    </w:p>
    <w:p w:rsidR="00770B8E" w:rsidRDefault="00770B8E">
      <w:pPr>
        <w:spacing w:before="12" w:line="280" w:lineRule="exact"/>
        <w:rPr>
          <w:sz w:val="28"/>
          <w:szCs w:val="28"/>
        </w:rPr>
      </w:pPr>
    </w:p>
    <w:p w:rsidR="00770B8E" w:rsidRDefault="0073007A">
      <w:pPr>
        <w:ind w:left="176"/>
        <w:rPr>
          <w:rFonts w:ascii="Verdana" w:eastAsia="Verdana" w:hAnsi="Verdana" w:cs="Verdana"/>
          <w:sz w:val="36"/>
          <w:szCs w:val="36"/>
        </w:rPr>
      </w:pPr>
      <w:r>
        <w:rPr>
          <w:sz w:val="36"/>
          <w:szCs w:val="36"/>
        </w:rPr>
        <w:t>•</w:t>
      </w:r>
      <w:r>
        <w:rPr>
          <w:rFonts w:ascii="Verdana" w:eastAsia="Verdana" w:hAnsi="Verdana" w:cs="Verdana"/>
          <w:sz w:val="36"/>
          <w:szCs w:val="36"/>
        </w:rPr>
        <w:t>Ensure that the team is fully functional and productive</w:t>
      </w:r>
    </w:p>
    <w:p w:rsidR="00770B8E" w:rsidRDefault="00770B8E">
      <w:pPr>
        <w:spacing w:before="12" w:line="280" w:lineRule="exact"/>
        <w:rPr>
          <w:sz w:val="28"/>
          <w:szCs w:val="28"/>
        </w:rPr>
      </w:pPr>
    </w:p>
    <w:p w:rsidR="00770B8E" w:rsidRDefault="0073007A">
      <w:pPr>
        <w:ind w:left="176"/>
        <w:rPr>
          <w:rFonts w:ascii="Verdana" w:eastAsia="Verdana" w:hAnsi="Verdana" w:cs="Verdana"/>
          <w:sz w:val="36"/>
          <w:szCs w:val="36"/>
        </w:rPr>
      </w:pPr>
      <w:r>
        <w:rPr>
          <w:sz w:val="36"/>
          <w:szCs w:val="36"/>
        </w:rPr>
        <w:t>•</w:t>
      </w:r>
      <w:r>
        <w:rPr>
          <w:rFonts w:ascii="Verdana" w:eastAsia="Verdana" w:hAnsi="Verdana" w:cs="Verdana"/>
          <w:sz w:val="36"/>
          <w:szCs w:val="36"/>
        </w:rPr>
        <w:t>Enable close cooperation across all roles and functions</w:t>
      </w:r>
    </w:p>
    <w:p w:rsidR="00770B8E" w:rsidRDefault="00770B8E">
      <w:pPr>
        <w:spacing w:before="12" w:line="280" w:lineRule="exact"/>
        <w:rPr>
          <w:sz w:val="28"/>
          <w:szCs w:val="28"/>
        </w:rPr>
      </w:pPr>
    </w:p>
    <w:p w:rsidR="00770B8E" w:rsidRDefault="0073007A">
      <w:pPr>
        <w:ind w:left="176"/>
        <w:rPr>
          <w:rFonts w:ascii="Verdana" w:eastAsia="Verdana" w:hAnsi="Verdana" w:cs="Verdana"/>
          <w:sz w:val="36"/>
          <w:szCs w:val="36"/>
        </w:rPr>
        <w:sectPr w:rsidR="00770B8E">
          <w:headerReference w:type="default" r:id="rId31"/>
          <w:pgSz w:w="14400" w:h="10800" w:orient="landscape"/>
          <w:pgMar w:top="340" w:right="2060" w:bottom="280" w:left="620" w:header="0" w:footer="0" w:gutter="0"/>
          <w:cols w:space="720"/>
        </w:sectPr>
      </w:pPr>
      <w:r>
        <w:rPr>
          <w:sz w:val="36"/>
          <w:szCs w:val="36"/>
        </w:rPr>
        <w:t>•</w:t>
      </w:r>
      <w:r>
        <w:rPr>
          <w:rFonts w:ascii="Verdana" w:eastAsia="Verdana" w:hAnsi="Verdana" w:cs="Verdana"/>
          <w:sz w:val="36"/>
          <w:szCs w:val="36"/>
        </w:rPr>
        <w:t>Shield the team from external interferences</w:t>
      </w:r>
    </w:p>
    <w:p w:rsidR="00770B8E" w:rsidRDefault="00770B8E">
      <w:pPr>
        <w:spacing w:before="2" w:line="140" w:lineRule="exact"/>
        <w:rPr>
          <w:sz w:val="14"/>
          <w:szCs w:val="14"/>
        </w:rPr>
      </w:pPr>
    </w:p>
    <w:p w:rsidR="00770B8E" w:rsidRDefault="00770B8E">
      <w:pPr>
        <w:ind w:left="108"/>
        <w:rPr>
          <w:rFonts w:ascii="Verdana" w:eastAsia="Verdana" w:hAnsi="Verdana" w:cs="Verdana"/>
          <w:sz w:val="32"/>
          <w:szCs w:val="32"/>
        </w:rPr>
      </w:pPr>
      <w:r w:rsidRPr="00770B8E">
        <w:pict>
          <v:group id="_x0000_s1435" style="position:absolute;left:0;text-align:left;margin-left:500.3pt;margin-top:31.2pt;width:153.5pt;height:151.55pt;z-index:-2118;mso-position-horizontal-relative:page;mso-position-vertical-relative:page" coordorigin="10006,624" coordsize="3070,3031">
            <v:shape id="_x0000_s1441" type="#_x0000_t75" style="position:absolute;left:11282;top:1644;width:1142;height:991">
              <v:imagedata r:id="rId24" o:title=""/>
            </v:shape>
            <v:shape id="_x0000_s1440" type="#_x0000_t75" style="position:absolute;left:10586;top:624;width:1140;height:991">
              <v:imagedata r:id="rId25" o:title=""/>
            </v:shape>
            <v:shape id="_x0000_s1439" type="#_x0000_t75" style="position:absolute;left:11930;top:624;width:1145;height:991">
              <v:imagedata r:id="rId26" o:title=""/>
            </v:shape>
            <v:shape id="_x0000_s1438" type="#_x0000_t75" style="position:absolute;left:11930;top:2664;width:1145;height:991">
              <v:imagedata r:id="rId28" o:title=""/>
            </v:shape>
            <v:shape id="_x0000_s1437" type="#_x0000_t75" style="position:absolute;left:10006;top:1680;width:1140;height:938">
              <v:imagedata r:id="rId27" o:title=""/>
            </v:shape>
            <v:shape id="_x0000_s1436" type="#_x0000_t75" style="position:absolute;left:10586;top:2664;width:1140;height:991">
              <v:imagedata r:id="rId24" o:title=""/>
            </v:shape>
            <w10:wrap anchorx="page" anchory="page"/>
          </v:group>
        </w:pict>
      </w:r>
      <w:r w:rsidRPr="00770B8E">
        <w:pict>
          <v:shape id="_x0000_s1434" type="#_x0000_t75" style="position:absolute;left:0;text-align:left;margin-left:462pt;margin-top:31.2pt;width:57pt;height:49.55pt;z-index:-2117;mso-position-horizontal-relative:page;mso-position-vertical-relative:page">
            <v:imagedata r:id="rId26" o:title=""/>
            <w10:wrap anchorx="page" anchory="page"/>
          </v:shape>
        </w:pict>
      </w:r>
      <w:r w:rsidR="0073007A">
        <w:rPr>
          <w:rFonts w:ascii="Verdana" w:eastAsia="Verdana" w:hAnsi="Verdana" w:cs="Verdana"/>
          <w:color w:val="006FAC"/>
          <w:w w:val="99"/>
          <w:sz w:val="32"/>
          <w:szCs w:val="32"/>
        </w:rPr>
        <w:t>2.1.1.1:</w:t>
      </w:r>
      <w:r w:rsidR="0073007A">
        <w:rPr>
          <w:rFonts w:ascii="Verdana" w:eastAsia="Verdana" w:hAnsi="Verdana" w:cs="Verdana"/>
          <w:color w:val="006FAC"/>
          <w:sz w:val="32"/>
          <w:szCs w:val="32"/>
        </w:rPr>
        <w:t xml:space="preserve"> </w:t>
      </w:r>
      <w:r w:rsidR="0073007A">
        <w:rPr>
          <w:rFonts w:ascii="Verdana" w:eastAsia="Verdana" w:hAnsi="Verdana" w:cs="Verdana"/>
          <w:color w:val="006FAC"/>
          <w:w w:val="99"/>
          <w:sz w:val="32"/>
          <w:szCs w:val="32"/>
        </w:rPr>
        <w:t>SCRUM</w:t>
      </w:r>
      <w:r w:rsidR="0073007A">
        <w:rPr>
          <w:rFonts w:ascii="Verdana" w:eastAsia="Verdana" w:hAnsi="Verdana" w:cs="Verdana"/>
          <w:color w:val="006FAC"/>
          <w:sz w:val="32"/>
          <w:szCs w:val="32"/>
        </w:rPr>
        <w:t xml:space="preserve"> </w:t>
      </w:r>
      <w:r w:rsidR="0073007A">
        <w:rPr>
          <w:rFonts w:ascii="Verdana" w:eastAsia="Verdana" w:hAnsi="Verdana" w:cs="Verdana"/>
          <w:color w:val="006FAC"/>
          <w:w w:val="99"/>
          <w:sz w:val="32"/>
          <w:szCs w:val="32"/>
        </w:rPr>
        <w:t>Roles</w:t>
      </w:r>
    </w:p>
    <w:p w:rsidR="00770B8E" w:rsidRDefault="0073007A">
      <w:pPr>
        <w:spacing w:line="420" w:lineRule="exact"/>
        <w:ind w:left="108"/>
        <w:rPr>
          <w:rFonts w:ascii="Verdana" w:eastAsia="Verdana" w:hAnsi="Verdana" w:cs="Verdana"/>
          <w:sz w:val="40"/>
          <w:szCs w:val="40"/>
        </w:rPr>
      </w:pPr>
      <w:r>
        <w:rPr>
          <w:rFonts w:ascii="Verdana" w:eastAsia="Verdana" w:hAnsi="Verdana" w:cs="Verdana"/>
          <w:color w:val="006FAC"/>
          <w:sz w:val="40"/>
          <w:szCs w:val="40"/>
        </w:rPr>
        <w:t>The team</w:t>
      </w:r>
    </w:p>
    <w:p w:rsidR="00770B8E" w:rsidRDefault="00770B8E">
      <w:pPr>
        <w:spacing w:before="4" w:line="180" w:lineRule="exact"/>
        <w:rPr>
          <w:sz w:val="18"/>
          <w:szCs w:val="18"/>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ind w:left="1025"/>
        <w:rPr>
          <w:rFonts w:ascii="Verdana" w:eastAsia="Verdana" w:hAnsi="Verdana" w:cs="Verdana"/>
          <w:sz w:val="36"/>
          <w:szCs w:val="36"/>
        </w:rPr>
      </w:pPr>
      <w:r>
        <w:rPr>
          <w:sz w:val="36"/>
          <w:szCs w:val="36"/>
        </w:rPr>
        <w:t>•</w:t>
      </w:r>
      <w:r>
        <w:rPr>
          <w:rFonts w:ascii="Verdana" w:eastAsia="Verdana" w:hAnsi="Verdana" w:cs="Verdana"/>
          <w:sz w:val="36"/>
          <w:szCs w:val="36"/>
        </w:rPr>
        <w:t>Typically 5-9 people</w:t>
      </w:r>
    </w:p>
    <w:p w:rsidR="00770B8E" w:rsidRDefault="00770B8E">
      <w:pPr>
        <w:spacing w:before="9" w:line="100" w:lineRule="exact"/>
        <w:rPr>
          <w:sz w:val="10"/>
          <w:szCs w:val="10"/>
        </w:rPr>
      </w:pPr>
    </w:p>
    <w:p w:rsidR="00770B8E" w:rsidRDefault="00770B8E">
      <w:pPr>
        <w:spacing w:line="200" w:lineRule="exact"/>
      </w:pPr>
    </w:p>
    <w:p w:rsidR="00770B8E" w:rsidRDefault="00770B8E">
      <w:pPr>
        <w:spacing w:line="420" w:lineRule="exact"/>
        <w:ind w:left="1025"/>
        <w:rPr>
          <w:rFonts w:ascii="Verdana" w:eastAsia="Verdana" w:hAnsi="Verdana" w:cs="Verdana"/>
          <w:sz w:val="36"/>
          <w:szCs w:val="36"/>
        </w:rPr>
      </w:pPr>
      <w:r w:rsidRPr="00770B8E">
        <w:pict>
          <v:shape id="_x0000_s1433" type="#_x0000_t75" style="position:absolute;left:0;text-align:left;margin-left:462pt;margin-top:135pt;width:57pt;height:46.9pt;z-index:-2116;mso-position-horizontal-relative:page;mso-position-vertical-relative:page">
            <v:imagedata r:id="rId27" o:title=""/>
            <w10:wrap anchorx="page" anchory="page"/>
          </v:shape>
        </w:pict>
      </w:r>
      <w:r w:rsidR="0073007A">
        <w:rPr>
          <w:position w:val="-2"/>
          <w:sz w:val="36"/>
          <w:szCs w:val="36"/>
        </w:rPr>
        <w:t>•</w:t>
      </w:r>
      <w:r w:rsidR="0073007A">
        <w:rPr>
          <w:rFonts w:ascii="Verdana" w:eastAsia="Verdana" w:hAnsi="Verdana" w:cs="Verdana"/>
          <w:position w:val="-2"/>
          <w:sz w:val="36"/>
          <w:szCs w:val="36"/>
        </w:rPr>
        <w:t>Cross-functional:</w:t>
      </w:r>
    </w:p>
    <w:p w:rsidR="00770B8E" w:rsidRDefault="00770B8E">
      <w:pPr>
        <w:spacing w:before="1" w:line="120" w:lineRule="exact"/>
        <w:rPr>
          <w:sz w:val="12"/>
          <w:szCs w:val="12"/>
        </w:rPr>
      </w:pPr>
    </w:p>
    <w:p w:rsidR="00770B8E" w:rsidRDefault="00770B8E">
      <w:pPr>
        <w:spacing w:line="200" w:lineRule="exact"/>
      </w:pPr>
    </w:p>
    <w:p w:rsidR="00770B8E" w:rsidRDefault="0073007A">
      <w:pPr>
        <w:spacing w:before="2"/>
        <w:ind w:left="1241"/>
        <w:rPr>
          <w:rFonts w:ascii="Verdana" w:eastAsia="Verdana" w:hAnsi="Verdana" w:cs="Verdana"/>
          <w:sz w:val="32"/>
          <w:szCs w:val="32"/>
        </w:rPr>
      </w:pPr>
      <w:r>
        <w:rPr>
          <w:color w:val="006FAC"/>
          <w:w w:val="99"/>
          <w:sz w:val="32"/>
          <w:szCs w:val="32"/>
        </w:rPr>
        <w:t>•</w:t>
      </w:r>
      <w:r>
        <w:rPr>
          <w:color w:val="006FAC"/>
          <w:sz w:val="32"/>
          <w:szCs w:val="32"/>
        </w:rPr>
        <w:t xml:space="preserve">  </w:t>
      </w:r>
      <w:r>
        <w:rPr>
          <w:rFonts w:ascii="Verdana" w:eastAsia="Verdana" w:hAnsi="Verdana" w:cs="Verdana"/>
          <w:color w:val="000000"/>
          <w:w w:val="99"/>
          <w:sz w:val="32"/>
          <w:szCs w:val="32"/>
        </w:rPr>
        <w:t>Programmers,</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testers,</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user</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experience</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designers,</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etc.</w:t>
      </w:r>
    </w:p>
    <w:p w:rsidR="00770B8E" w:rsidRDefault="00770B8E">
      <w:pPr>
        <w:spacing w:before="5" w:line="280" w:lineRule="exact"/>
        <w:rPr>
          <w:sz w:val="28"/>
          <w:szCs w:val="28"/>
        </w:rPr>
      </w:pPr>
    </w:p>
    <w:p w:rsidR="00770B8E" w:rsidRDefault="0073007A">
      <w:pPr>
        <w:ind w:left="1025"/>
        <w:rPr>
          <w:rFonts w:ascii="Verdana" w:eastAsia="Verdana" w:hAnsi="Verdana" w:cs="Verdana"/>
          <w:sz w:val="36"/>
          <w:szCs w:val="36"/>
        </w:rPr>
      </w:pPr>
      <w:r>
        <w:rPr>
          <w:w w:val="99"/>
          <w:sz w:val="56"/>
          <w:szCs w:val="56"/>
        </w:rPr>
        <w:t>•</w:t>
      </w:r>
      <w:r>
        <w:rPr>
          <w:rFonts w:ascii="Verdana" w:eastAsia="Verdana" w:hAnsi="Verdana" w:cs="Verdana"/>
          <w:w w:val="99"/>
          <w:sz w:val="56"/>
          <w:szCs w:val="56"/>
        </w:rPr>
        <w:t>M</w:t>
      </w:r>
      <w:r>
        <w:rPr>
          <w:rFonts w:ascii="Verdana" w:eastAsia="Verdana" w:hAnsi="Verdana" w:cs="Verdana"/>
          <w:sz w:val="36"/>
          <w:szCs w:val="36"/>
        </w:rPr>
        <w:t>embers should be full-time</w:t>
      </w:r>
    </w:p>
    <w:p w:rsidR="00770B8E" w:rsidRDefault="00770B8E">
      <w:pPr>
        <w:spacing w:before="7" w:line="100" w:lineRule="exact"/>
        <w:rPr>
          <w:sz w:val="11"/>
          <w:szCs w:val="11"/>
        </w:rPr>
      </w:pPr>
    </w:p>
    <w:p w:rsidR="00770B8E" w:rsidRDefault="00770B8E">
      <w:pPr>
        <w:spacing w:line="200" w:lineRule="exact"/>
      </w:pPr>
    </w:p>
    <w:p w:rsidR="00770B8E" w:rsidRDefault="0073007A">
      <w:pPr>
        <w:ind w:left="1241"/>
        <w:rPr>
          <w:rFonts w:ascii="Verdana" w:eastAsia="Verdana" w:hAnsi="Verdana" w:cs="Verdana"/>
          <w:sz w:val="28"/>
          <w:szCs w:val="28"/>
        </w:rPr>
      </w:pPr>
      <w:r>
        <w:rPr>
          <w:color w:val="5F7AAD"/>
          <w:sz w:val="28"/>
          <w:szCs w:val="28"/>
        </w:rPr>
        <w:t xml:space="preserve">•  </w:t>
      </w:r>
      <w:r>
        <w:rPr>
          <w:rFonts w:ascii="Verdana" w:eastAsia="Verdana" w:hAnsi="Verdana" w:cs="Verdana"/>
          <w:color w:val="000000"/>
          <w:sz w:val="28"/>
          <w:szCs w:val="28"/>
        </w:rPr>
        <w:t>May be exceptions (e.g., database administrator)</w:t>
      </w:r>
    </w:p>
    <w:p w:rsidR="00770B8E" w:rsidRDefault="00770B8E">
      <w:pPr>
        <w:spacing w:before="10" w:line="100" w:lineRule="exact"/>
        <w:rPr>
          <w:sz w:val="10"/>
          <w:szCs w:val="10"/>
        </w:rPr>
      </w:pPr>
    </w:p>
    <w:p w:rsidR="00770B8E" w:rsidRDefault="00770B8E">
      <w:pPr>
        <w:spacing w:line="200" w:lineRule="exact"/>
      </w:pPr>
    </w:p>
    <w:p w:rsidR="00770B8E" w:rsidRDefault="0073007A">
      <w:pPr>
        <w:ind w:left="1025"/>
        <w:rPr>
          <w:rFonts w:ascii="Verdana" w:eastAsia="Verdana" w:hAnsi="Verdana" w:cs="Verdana"/>
          <w:sz w:val="36"/>
          <w:szCs w:val="36"/>
        </w:rPr>
      </w:pPr>
      <w:r>
        <w:rPr>
          <w:sz w:val="36"/>
          <w:szCs w:val="36"/>
        </w:rPr>
        <w:t>•</w:t>
      </w:r>
      <w:r>
        <w:rPr>
          <w:rFonts w:ascii="Verdana" w:eastAsia="Verdana" w:hAnsi="Verdana" w:cs="Verdana"/>
          <w:sz w:val="36"/>
          <w:szCs w:val="36"/>
        </w:rPr>
        <w:t>Teams are self-organizing</w:t>
      </w:r>
    </w:p>
    <w:p w:rsidR="00770B8E" w:rsidRDefault="00770B8E">
      <w:pPr>
        <w:spacing w:before="3" w:line="100" w:lineRule="exact"/>
        <w:rPr>
          <w:sz w:val="11"/>
          <w:szCs w:val="11"/>
        </w:rPr>
      </w:pPr>
    </w:p>
    <w:p w:rsidR="00770B8E" w:rsidRDefault="00770B8E">
      <w:pPr>
        <w:spacing w:line="200" w:lineRule="exact"/>
      </w:pPr>
    </w:p>
    <w:p w:rsidR="00770B8E" w:rsidRDefault="0073007A">
      <w:pPr>
        <w:ind w:left="1241"/>
        <w:rPr>
          <w:rFonts w:ascii="Verdana" w:eastAsia="Verdana" w:hAnsi="Verdana" w:cs="Verdana"/>
          <w:sz w:val="32"/>
          <w:szCs w:val="32"/>
        </w:rPr>
      </w:pPr>
      <w:r>
        <w:rPr>
          <w:color w:val="006FAC"/>
          <w:w w:val="99"/>
          <w:sz w:val="32"/>
          <w:szCs w:val="32"/>
        </w:rPr>
        <w:t>•</w:t>
      </w:r>
      <w:r>
        <w:rPr>
          <w:color w:val="006FAC"/>
          <w:sz w:val="32"/>
          <w:szCs w:val="32"/>
        </w:rPr>
        <w:t xml:space="preserve">  </w:t>
      </w:r>
      <w:r>
        <w:rPr>
          <w:rFonts w:ascii="Verdana" w:eastAsia="Verdana" w:hAnsi="Verdana" w:cs="Verdana"/>
          <w:color w:val="000000"/>
          <w:w w:val="99"/>
          <w:sz w:val="32"/>
          <w:szCs w:val="32"/>
        </w:rPr>
        <w:t>Ideally,</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no</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titles</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but</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rarely</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a</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possibility</w:t>
      </w:r>
    </w:p>
    <w:p w:rsidR="00770B8E" w:rsidRDefault="00770B8E">
      <w:pPr>
        <w:spacing w:line="100" w:lineRule="exact"/>
        <w:rPr>
          <w:sz w:val="11"/>
          <w:szCs w:val="11"/>
        </w:rPr>
      </w:pPr>
    </w:p>
    <w:p w:rsidR="00770B8E" w:rsidRDefault="00770B8E">
      <w:pPr>
        <w:spacing w:line="200" w:lineRule="exact"/>
      </w:pPr>
    </w:p>
    <w:p w:rsidR="00770B8E" w:rsidRDefault="0073007A">
      <w:pPr>
        <w:ind w:left="1025"/>
        <w:rPr>
          <w:rFonts w:ascii="Verdana" w:eastAsia="Verdana" w:hAnsi="Verdana" w:cs="Verdana"/>
          <w:sz w:val="36"/>
          <w:szCs w:val="36"/>
        </w:rPr>
        <w:sectPr w:rsidR="00770B8E">
          <w:headerReference w:type="default" r:id="rId32"/>
          <w:pgSz w:w="14400" w:h="10800" w:orient="landscape"/>
          <w:pgMar w:top="460" w:right="140" w:bottom="280" w:left="380" w:header="273" w:footer="0" w:gutter="0"/>
          <w:cols w:space="720"/>
        </w:sectPr>
      </w:pPr>
      <w:r>
        <w:rPr>
          <w:sz w:val="36"/>
          <w:szCs w:val="36"/>
        </w:rPr>
        <w:t>•</w:t>
      </w:r>
      <w:r>
        <w:rPr>
          <w:rFonts w:ascii="Verdana" w:eastAsia="Verdana" w:hAnsi="Verdana" w:cs="Verdana"/>
          <w:sz w:val="36"/>
          <w:szCs w:val="36"/>
        </w:rPr>
        <w:t>Membership should change only between sprints</w:t>
      </w:r>
    </w:p>
    <w:p w:rsidR="00770B8E" w:rsidRDefault="00770B8E">
      <w:pPr>
        <w:spacing w:before="9" w:line="160" w:lineRule="exact"/>
        <w:rPr>
          <w:sz w:val="17"/>
          <w:szCs w:val="17"/>
        </w:rPr>
      </w:pPr>
    </w:p>
    <w:p w:rsidR="00770B8E" w:rsidRDefault="0073007A">
      <w:pPr>
        <w:spacing w:line="460" w:lineRule="exact"/>
        <w:ind w:left="222"/>
        <w:rPr>
          <w:rFonts w:ascii="Verdana" w:eastAsia="Verdana" w:hAnsi="Verdana" w:cs="Verdana"/>
          <w:sz w:val="40"/>
          <w:szCs w:val="40"/>
        </w:rPr>
      </w:pPr>
      <w:r>
        <w:rPr>
          <w:rFonts w:ascii="Verdana" w:eastAsia="Verdana" w:hAnsi="Verdana" w:cs="Verdana"/>
          <w:color w:val="5F7AAD"/>
          <w:position w:val="-1"/>
          <w:sz w:val="40"/>
          <w:szCs w:val="40"/>
        </w:rPr>
        <w:t>Agreement - Definition of “Ready” (DoR)</w:t>
      </w:r>
    </w:p>
    <w:p w:rsidR="00770B8E" w:rsidRDefault="0073007A">
      <w:pPr>
        <w:spacing w:before="90"/>
        <w:ind w:left="64" w:right="2578"/>
        <w:jc w:val="center"/>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For a Story to be “Ready”, following criteria have to be met</w:t>
      </w:r>
    </w:p>
    <w:p w:rsidR="00770B8E" w:rsidRDefault="00770B8E">
      <w:pPr>
        <w:spacing w:before="3" w:line="120" w:lineRule="exact"/>
        <w:rPr>
          <w:sz w:val="13"/>
          <w:szCs w:val="13"/>
        </w:rPr>
      </w:pPr>
    </w:p>
    <w:p w:rsidR="00770B8E" w:rsidRDefault="0073007A">
      <w:pPr>
        <w:ind w:left="831"/>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The story should reasonably show INVEST characteristics</w:t>
      </w:r>
    </w:p>
    <w:p w:rsidR="00770B8E" w:rsidRDefault="00770B8E">
      <w:pPr>
        <w:spacing w:before="5" w:line="120" w:lineRule="exact"/>
        <w:rPr>
          <w:sz w:val="13"/>
          <w:szCs w:val="13"/>
        </w:rPr>
      </w:pPr>
    </w:p>
    <w:p w:rsidR="00770B8E" w:rsidRDefault="0073007A">
      <w:pPr>
        <w:ind w:left="1552"/>
        <w:rPr>
          <w:rFonts w:ascii="Verdana" w:eastAsia="Verdana" w:hAnsi="Verdana" w:cs="Verdana"/>
          <w:sz w:val="36"/>
          <w:szCs w:val="36"/>
        </w:rPr>
      </w:pPr>
      <w:r>
        <w:rPr>
          <w:rFonts w:ascii="Verdana" w:eastAsia="Verdana" w:hAnsi="Verdana" w:cs="Verdana"/>
          <w:b/>
          <w:sz w:val="36"/>
          <w:szCs w:val="36"/>
        </w:rPr>
        <w:t xml:space="preserve">I </w:t>
      </w:r>
      <w:r>
        <w:rPr>
          <w:rFonts w:ascii="Verdana" w:eastAsia="Verdana" w:hAnsi="Verdana" w:cs="Verdana"/>
          <w:sz w:val="36"/>
          <w:szCs w:val="36"/>
        </w:rPr>
        <w:t>– Independent / Immediately actionable</w:t>
      </w:r>
    </w:p>
    <w:p w:rsidR="00770B8E" w:rsidRDefault="00770B8E">
      <w:pPr>
        <w:spacing w:before="4" w:line="120" w:lineRule="exact"/>
        <w:rPr>
          <w:sz w:val="13"/>
          <w:szCs w:val="13"/>
        </w:rPr>
      </w:pPr>
    </w:p>
    <w:p w:rsidR="00770B8E" w:rsidRDefault="0073007A">
      <w:pPr>
        <w:ind w:left="1552"/>
        <w:rPr>
          <w:rFonts w:ascii="Verdana" w:eastAsia="Verdana" w:hAnsi="Verdana" w:cs="Verdana"/>
          <w:sz w:val="36"/>
          <w:szCs w:val="36"/>
        </w:rPr>
      </w:pPr>
      <w:r>
        <w:rPr>
          <w:rFonts w:ascii="Verdana" w:eastAsia="Verdana" w:hAnsi="Verdana" w:cs="Verdana"/>
          <w:b/>
          <w:sz w:val="36"/>
          <w:szCs w:val="36"/>
        </w:rPr>
        <w:t xml:space="preserve">N </w:t>
      </w:r>
      <w:r>
        <w:rPr>
          <w:rFonts w:ascii="Verdana" w:eastAsia="Verdana" w:hAnsi="Verdana" w:cs="Verdana"/>
          <w:sz w:val="36"/>
          <w:szCs w:val="36"/>
        </w:rPr>
        <w:t>– Negotiable</w:t>
      </w:r>
    </w:p>
    <w:p w:rsidR="00770B8E" w:rsidRDefault="00770B8E">
      <w:pPr>
        <w:spacing w:before="4" w:line="120" w:lineRule="exact"/>
        <w:rPr>
          <w:sz w:val="13"/>
          <w:szCs w:val="13"/>
        </w:rPr>
      </w:pPr>
    </w:p>
    <w:p w:rsidR="00770B8E" w:rsidRDefault="0073007A">
      <w:pPr>
        <w:ind w:left="1552"/>
        <w:rPr>
          <w:rFonts w:ascii="Verdana" w:eastAsia="Verdana" w:hAnsi="Verdana" w:cs="Verdana"/>
          <w:sz w:val="36"/>
          <w:szCs w:val="36"/>
        </w:rPr>
      </w:pPr>
      <w:r>
        <w:rPr>
          <w:rFonts w:ascii="Verdana" w:eastAsia="Verdana" w:hAnsi="Verdana" w:cs="Verdana"/>
          <w:b/>
          <w:sz w:val="36"/>
          <w:szCs w:val="36"/>
        </w:rPr>
        <w:t xml:space="preserve">V </w:t>
      </w:r>
      <w:r>
        <w:rPr>
          <w:rFonts w:ascii="Verdana" w:eastAsia="Verdana" w:hAnsi="Verdana" w:cs="Verdana"/>
          <w:sz w:val="36"/>
          <w:szCs w:val="36"/>
        </w:rPr>
        <w:t>– Valuable to the customer, u</w:t>
      </w:r>
      <w:r>
        <w:rPr>
          <w:rFonts w:ascii="Verdana" w:eastAsia="Verdana" w:hAnsi="Verdana" w:cs="Verdana"/>
          <w:sz w:val="36"/>
          <w:szCs w:val="36"/>
        </w:rPr>
        <w:t>ser or product</w:t>
      </w:r>
    </w:p>
    <w:p w:rsidR="00770B8E" w:rsidRDefault="00770B8E">
      <w:pPr>
        <w:spacing w:before="6" w:line="120" w:lineRule="exact"/>
        <w:rPr>
          <w:sz w:val="13"/>
          <w:szCs w:val="13"/>
        </w:rPr>
      </w:pPr>
    </w:p>
    <w:p w:rsidR="00770B8E" w:rsidRDefault="0073007A">
      <w:pPr>
        <w:ind w:left="1552"/>
        <w:rPr>
          <w:rFonts w:ascii="Verdana" w:eastAsia="Verdana" w:hAnsi="Verdana" w:cs="Verdana"/>
          <w:sz w:val="36"/>
          <w:szCs w:val="36"/>
        </w:rPr>
      </w:pPr>
      <w:r>
        <w:rPr>
          <w:rFonts w:ascii="Verdana" w:eastAsia="Verdana" w:hAnsi="Verdana" w:cs="Verdana"/>
          <w:b/>
          <w:sz w:val="36"/>
          <w:szCs w:val="36"/>
        </w:rPr>
        <w:t xml:space="preserve">E </w:t>
      </w:r>
      <w:r>
        <w:rPr>
          <w:rFonts w:ascii="Verdana" w:eastAsia="Verdana" w:hAnsi="Verdana" w:cs="Verdana"/>
          <w:sz w:val="36"/>
          <w:szCs w:val="36"/>
        </w:rPr>
        <w:t>– Estimable</w:t>
      </w:r>
    </w:p>
    <w:p w:rsidR="00770B8E" w:rsidRDefault="00770B8E">
      <w:pPr>
        <w:spacing w:before="4" w:line="120" w:lineRule="exact"/>
        <w:rPr>
          <w:sz w:val="13"/>
          <w:szCs w:val="13"/>
        </w:rPr>
      </w:pPr>
    </w:p>
    <w:p w:rsidR="00770B8E" w:rsidRDefault="0073007A">
      <w:pPr>
        <w:ind w:left="1552"/>
        <w:rPr>
          <w:rFonts w:ascii="Verdana" w:eastAsia="Verdana" w:hAnsi="Verdana" w:cs="Verdana"/>
          <w:sz w:val="36"/>
          <w:szCs w:val="36"/>
        </w:rPr>
      </w:pPr>
      <w:r>
        <w:rPr>
          <w:rFonts w:ascii="Verdana" w:eastAsia="Verdana" w:hAnsi="Verdana" w:cs="Verdana"/>
          <w:b/>
          <w:sz w:val="36"/>
          <w:szCs w:val="36"/>
        </w:rPr>
        <w:t xml:space="preserve">S </w:t>
      </w:r>
      <w:r>
        <w:rPr>
          <w:rFonts w:ascii="Verdana" w:eastAsia="Verdana" w:hAnsi="Verdana" w:cs="Verdana"/>
          <w:sz w:val="36"/>
          <w:szCs w:val="36"/>
        </w:rPr>
        <w:t>– Sized to fit</w:t>
      </w:r>
    </w:p>
    <w:p w:rsidR="00770B8E" w:rsidRDefault="00770B8E">
      <w:pPr>
        <w:spacing w:before="4" w:line="120" w:lineRule="exact"/>
        <w:rPr>
          <w:sz w:val="13"/>
          <w:szCs w:val="13"/>
        </w:rPr>
      </w:pPr>
    </w:p>
    <w:p w:rsidR="00770B8E" w:rsidRDefault="0073007A">
      <w:pPr>
        <w:ind w:left="1552"/>
        <w:rPr>
          <w:rFonts w:ascii="Verdana" w:eastAsia="Verdana" w:hAnsi="Verdana" w:cs="Verdana"/>
          <w:sz w:val="36"/>
          <w:szCs w:val="36"/>
        </w:rPr>
      </w:pPr>
      <w:r>
        <w:rPr>
          <w:rFonts w:ascii="Verdana" w:eastAsia="Verdana" w:hAnsi="Verdana" w:cs="Verdana"/>
          <w:b/>
          <w:sz w:val="36"/>
          <w:szCs w:val="36"/>
        </w:rPr>
        <w:t xml:space="preserve">T </w:t>
      </w:r>
      <w:r>
        <w:rPr>
          <w:rFonts w:ascii="Verdana" w:eastAsia="Verdana" w:hAnsi="Verdana" w:cs="Verdana"/>
          <w:sz w:val="36"/>
          <w:szCs w:val="36"/>
        </w:rPr>
        <w:t>– Testable</w:t>
      </w:r>
    </w:p>
    <w:p w:rsidR="00770B8E" w:rsidRDefault="00770B8E">
      <w:pPr>
        <w:spacing w:before="6" w:line="120" w:lineRule="exact"/>
        <w:rPr>
          <w:sz w:val="13"/>
          <w:szCs w:val="13"/>
        </w:rPr>
      </w:pPr>
    </w:p>
    <w:p w:rsidR="00770B8E" w:rsidRDefault="0073007A">
      <w:pPr>
        <w:ind w:left="831"/>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The business implications of the story have been discussed, any</w:t>
      </w:r>
    </w:p>
    <w:p w:rsidR="00770B8E" w:rsidRDefault="0073007A">
      <w:pPr>
        <w:spacing w:line="420" w:lineRule="exact"/>
        <w:ind w:left="1283"/>
        <w:rPr>
          <w:rFonts w:ascii="Verdana" w:eastAsia="Verdana" w:hAnsi="Verdana" w:cs="Verdana"/>
          <w:sz w:val="36"/>
          <w:szCs w:val="36"/>
        </w:rPr>
      </w:pPr>
      <w:r>
        <w:rPr>
          <w:rFonts w:ascii="Verdana" w:eastAsia="Verdana" w:hAnsi="Verdana" w:cs="Verdana"/>
          <w:position w:val="-1"/>
          <w:sz w:val="36"/>
          <w:szCs w:val="36"/>
        </w:rPr>
        <w:t>impacts to finance, customer care have been addressed</w:t>
      </w:r>
    </w:p>
    <w:p w:rsidR="00770B8E" w:rsidRDefault="00770B8E">
      <w:pPr>
        <w:spacing w:line="140" w:lineRule="exact"/>
        <w:rPr>
          <w:sz w:val="15"/>
          <w:szCs w:val="15"/>
        </w:rPr>
      </w:pPr>
    </w:p>
    <w:p w:rsidR="00770B8E" w:rsidRDefault="0073007A">
      <w:pPr>
        <w:tabs>
          <w:tab w:val="left" w:pos="1280"/>
        </w:tabs>
        <w:spacing w:line="420" w:lineRule="exact"/>
        <w:ind w:left="1283" w:right="519" w:hanging="452"/>
        <w:rPr>
          <w:rFonts w:ascii="Verdana" w:eastAsia="Verdana" w:hAnsi="Verdana" w:cs="Verdana"/>
          <w:sz w:val="36"/>
          <w:szCs w:val="36"/>
        </w:rPr>
      </w:pPr>
      <w:r>
        <w:rPr>
          <w:rFonts w:ascii="Arial" w:eastAsia="Arial" w:hAnsi="Arial" w:cs="Arial"/>
          <w:sz w:val="36"/>
          <w:szCs w:val="36"/>
        </w:rPr>
        <w:t>•</w:t>
      </w:r>
      <w:r>
        <w:rPr>
          <w:rFonts w:ascii="Arial" w:eastAsia="Arial" w:hAnsi="Arial" w:cs="Arial"/>
          <w:sz w:val="36"/>
          <w:szCs w:val="36"/>
        </w:rPr>
        <w:tab/>
      </w:r>
      <w:r>
        <w:rPr>
          <w:rFonts w:ascii="Verdana" w:eastAsia="Verdana" w:hAnsi="Verdana" w:cs="Verdana"/>
          <w:sz w:val="36"/>
          <w:szCs w:val="36"/>
        </w:rPr>
        <w:t>The User Interaction Design is ready (At the very least wireframes</w:t>
      </w:r>
      <w:r>
        <w:rPr>
          <w:rFonts w:ascii="Verdana" w:eastAsia="Verdana" w:hAnsi="Verdana" w:cs="Verdana"/>
          <w:sz w:val="36"/>
          <w:szCs w:val="36"/>
        </w:rPr>
        <w:t xml:space="preserve"> covering all interactions of the story should be available)</w:t>
      </w:r>
    </w:p>
    <w:p w:rsidR="00770B8E" w:rsidRDefault="00770B8E">
      <w:pPr>
        <w:spacing w:before="8" w:line="120" w:lineRule="exact"/>
        <w:rPr>
          <w:sz w:val="12"/>
          <w:szCs w:val="12"/>
        </w:rPr>
      </w:pPr>
    </w:p>
    <w:p w:rsidR="00770B8E" w:rsidRDefault="0073007A">
      <w:pPr>
        <w:tabs>
          <w:tab w:val="left" w:pos="1280"/>
        </w:tabs>
        <w:spacing w:line="236" w:lineRule="auto"/>
        <w:ind w:left="1283" w:right="910" w:hanging="452"/>
        <w:rPr>
          <w:rFonts w:ascii="Verdana" w:eastAsia="Verdana" w:hAnsi="Verdana" w:cs="Verdana"/>
          <w:sz w:val="36"/>
          <w:szCs w:val="36"/>
        </w:rPr>
        <w:sectPr w:rsidR="00770B8E">
          <w:headerReference w:type="default" r:id="rId33"/>
          <w:pgSz w:w="14400" w:h="10800" w:orient="landscape"/>
          <w:pgMar w:top="460" w:right="140" w:bottom="280" w:left="340" w:header="273" w:footer="0" w:gutter="0"/>
          <w:cols w:space="720"/>
        </w:sectPr>
      </w:pPr>
      <w:r>
        <w:rPr>
          <w:rFonts w:ascii="Arial" w:eastAsia="Arial" w:hAnsi="Arial" w:cs="Arial"/>
          <w:sz w:val="36"/>
          <w:szCs w:val="36"/>
        </w:rPr>
        <w:t>•</w:t>
      </w:r>
      <w:r>
        <w:rPr>
          <w:rFonts w:ascii="Arial" w:eastAsia="Arial" w:hAnsi="Arial" w:cs="Arial"/>
          <w:sz w:val="36"/>
          <w:szCs w:val="36"/>
        </w:rPr>
        <w:tab/>
      </w:r>
      <w:r>
        <w:rPr>
          <w:rFonts w:ascii="Verdana" w:eastAsia="Verdana" w:hAnsi="Verdana" w:cs="Verdana"/>
          <w:sz w:val="36"/>
          <w:szCs w:val="36"/>
        </w:rPr>
        <w:t>Any design assets needed for the story have been prepared to a reasonable degree (PSDs for some if not all pages in the Story</w:t>
      </w:r>
      <w:r>
        <w:rPr>
          <w:rFonts w:ascii="Verdana" w:eastAsia="Verdana" w:hAnsi="Verdana" w:cs="Verdana"/>
          <w:sz w:val="36"/>
          <w:szCs w:val="36"/>
        </w:rPr>
        <w:t xml:space="preserve"> should be available)</w:t>
      </w:r>
    </w:p>
    <w:p w:rsidR="00770B8E" w:rsidRDefault="00770B8E">
      <w:pPr>
        <w:spacing w:before="1" w:line="140" w:lineRule="exact"/>
        <w:rPr>
          <w:sz w:val="15"/>
          <w:szCs w:val="15"/>
        </w:rPr>
      </w:pPr>
    </w:p>
    <w:p w:rsidR="00770B8E" w:rsidRDefault="0073007A">
      <w:pPr>
        <w:ind w:left="114"/>
        <w:rPr>
          <w:rFonts w:ascii="Verdana" w:eastAsia="Verdana" w:hAnsi="Verdana" w:cs="Verdana"/>
          <w:sz w:val="28"/>
          <w:szCs w:val="28"/>
        </w:rPr>
      </w:pPr>
      <w:r>
        <w:rPr>
          <w:rFonts w:ascii="Verdana" w:eastAsia="Verdana" w:hAnsi="Verdana" w:cs="Verdana"/>
          <w:color w:val="5F7AAD"/>
          <w:sz w:val="28"/>
          <w:szCs w:val="28"/>
        </w:rPr>
        <w:t>2.1.1 SCRUM framework</w:t>
      </w:r>
    </w:p>
    <w:p w:rsidR="00770B8E" w:rsidRDefault="0073007A">
      <w:pPr>
        <w:spacing w:line="460" w:lineRule="exact"/>
        <w:ind w:left="114"/>
        <w:rPr>
          <w:rFonts w:ascii="Verdana" w:eastAsia="Verdana" w:hAnsi="Verdana" w:cs="Verdana"/>
          <w:sz w:val="40"/>
          <w:szCs w:val="40"/>
        </w:rPr>
      </w:pPr>
      <w:r>
        <w:rPr>
          <w:rFonts w:ascii="Verdana" w:eastAsia="Verdana" w:hAnsi="Verdana" w:cs="Verdana"/>
          <w:color w:val="5F7AAD"/>
          <w:position w:val="-1"/>
          <w:sz w:val="40"/>
          <w:szCs w:val="40"/>
        </w:rPr>
        <w:t>Agreement - Definition of “Done” (DoD)</w:t>
      </w:r>
    </w:p>
    <w:p w:rsidR="00770B8E" w:rsidRDefault="00770B8E">
      <w:pPr>
        <w:spacing w:before="4" w:line="260" w:lineRule="exact"/>
        <w:rPr>
          <w:sz w:val="26"/>
          <w:szCs w:val="26"/>
        </w:rPr>
      </w:pPr>
    </w:p>
    <w:p w:rsidR="00770B8E" w:rsidRDefault="0073007A">
      <w:pPr>
        <w:ind w:left="174"/>
        <w:rPr>
          <w:rFonts w:ascii="Verdana" w:eastAsia="Verdana" w:hAnsi="Verdana" w:cs="Verdana"/>
          <w:sz w:val="40"/>
          <w:szCs w:val="40"/>
        </w:rPr>
      </w:pPr>
      <w:r>
        <w:rPr>
          <w:rFonts w:ascii="Verdana" w:eastAsia="Verdana" w:hAnsi="Verdana" w:cs="Verdana"/>
          <w:sz w:val="40"/>
          <w:szCs w:val="40"/>
        </w:rPr>
        <w:t>• Definition of Done must describe exactly what “done” means</w:t>
      </w:r>
    </w:p>
    <w:p w:rsidR="00770B8E" w:rsidRDefault="0073007A">
      <w:pPr>
        <w:spacing w:before="89"/>
        <w:ind w:left="916"/>
        <w:rPr>
          <w:rFonts w:ascii="Verdana" w:eastAsia="Verdana" w:hAnsi="Verdana" w:cs="Verdana"/>
          <w:sz w:val="36"/>
          <w:szCs w:val="36"/>
        </w:rPr>
      </w:pPr>
      <w:r>
        <w:rPr>
          <w:rFonts w:ascii="Verdana" w:eastAsia="Verdana" w:hAnsi="Verdana" w:cs="Verdana"/>
          <w:sz w:val="36"/>
          <w:szCs w:val="36"/>
        </w:rPr>
        <w:t>• Product Owner must pay careful attention when defining the DoD</w:t>
      </w:r>
    </w:p>
    <w:p w:rsidR="00770B8E" w:rsidRDefault="0073007A">
      <w:pPr>
        <w:spacing w:before="81"/>
        <w:ind w:left="916"/>
        <w:rPr>
          <w:rFonts w:ascii="Verdana" w:eastAsia="Verdana" w:hAnsi="Verdana" w:cs="Verdana"/>
          <w:sz w:val="36"/>
          <w:szCs w:val="36"/>
        </w:rPr>
      </w:pPr>
      <w:r>
        <w:rPr>
          <w:rFonts w:ascii="Verdana" w:eastAsia="Verdana" w:hAnsi="Verdana" w:cs="Verdana"/>
          <w:sz w:val="36"/>
          <w:szCs w:val="36"/>
        </w:rPr>
        <w:t>• The scrum team must challenge the DoD, if n</w:t>
      </w:r>
      <w:r>
        <w:rPr>
          <w:rFonts w:ascii="Verdana" w:eastAsia="Verdana" w:hAnsi="Verdana" w:cs="Verdana"/>
          <w:sz w:val="36"/>
          <w:szCs w:val="36"/>
        </w:rPr>
        <w:t>ecessary</w:t>
      </w:r>
    </w:p>
    <w:p w:rsidR="00770B8E" w:rsidRDefault="0073007A">
      <w:pPr>
        <w:spacing w:before="81"/>
        <w:ind w:left="916"/>
        <w:rPr>
          <w:rFonts w:ascii="Verdana" w:eastAsia="Verdana" w:hAnsi="Verdana" w:cs="Verdana"/>
          <w:sz w:val="36"/>
          <w:szCs w:val="36"/>
        </w:rPr>
      </w:pPr>
      <w:r>
        <w:rPr>
          <w:rFonts w:ascii="Verdana" w:eastAsia="Verdana" w:hAnsi="Verdana" w:cs="Verdana"/>
          <w:sz w:val="36"/>
          <w:szCs w:val="36"/>
        </w:rPr>
        <w:t xml:space="preserve">• </w:t>
      </w:r>
      <w:r>
        <w:rPr>
          <w:rFonts w:ascii="Verdana" w:eastAsia="Verdana" w:hAnsi="Verdana" w:cs="Verdana"/>
          <w:i/>
          <w:sz w:val="36"/>
          <w:szCs w:val="36"/>
        </w:rPr>
        <w:t>“What’s not in DoD, is not needed”</w:t>
      </w:r>
    </w:p>
    <w:p w:rsidR="00770B8E" w:rsidRDefault="0073007A">
      <w:pPr>
        <w:spacing w:before="81"/>
        <w:ind w:left="916"/>
        <w:rPr>
          <w:rFonts w:ascii="Verdana" w:eastAsia="Verdana" w:hAnsi="Verdana" w:cs="Verdana"/>
          <w:sz w:val="36"/>
          <w:szCs w:val="36"/>
        </w:rPr>
      </w:pPr>
      <w:r>
        <w:rPr>
          <w:rFonts w:ascii="Verdana" w:eastAsia="Verdana" w:hAnsi="Verdana" w:cs="Verdana"/>
          <w:sz w:val="36"/>
          <w:szCs w:val="36"/>
        </w:rPr>
        <w:t>• Item is either “</w:t>
      </w:r>
      <w:r>
        <w:rPr>
          <w:rFonts w:ascii="Verdana" w:eastAsia="Verdana" w:hAnsi="Verdana" w:cs="Verdana"/>
          <w:i/>
          <w:sz w:val="36"/>
          <w:szCs w:val="36"/>
        </w:rPr>
        <w:t xml:space="preserve">done” </w:t>
      </w:r>
      <w:r>
        <w:rPr>
          <w:rFonts w:ascii="Verdana" w:eastAsia="Verdana" w:hAnsi="Verdana" w:cs="Verdana"/>
          <w:sz w:val="36"/>
          <w:szCs w:val="36"/>
        </w:rPr>
        <w:t>or “</w:t>
      </w:r>
      <w:r>
        <w:rPr>
          <w:rFonts w:ascii="Verdana" w:eastAsia="Verdana" w:hAnsi="Verdana" w:cs="Verdana"/>
          <w:i/>
          <w:sz w:val="36"/>
          <w:szCs w:val="36"/>
        </w:rPr>
        <w:t>not done”</w:t>
      </w:r>
    </w:p>
    <w:p w:rsidR="00770B8E" w:rsidRDefault="0073007A">
      <w:pPr>
        <w:spacing w:before="81"/>
        <w:ind w:left="174"/>
        <w:rPr>
          <w:rFonts w:ascii="Verdana" w:eastAsia="Verdana" w:hAnsi="Verdana" w:cs="Verdana"/>
          <w:sz w:val="40"/>
          <w:szCs w:val="40"/>
        </w:rPr>
      </w:pPr>
      <w:r>
        <w:rPr>
          <w:rFonts w:ascii="Verdana" w:eastAsia="Verdana" w:hAnsi="Verdana" w:cs="Verdana"/>
          <w:color w:val="006FAC"/>
          <w:sz w:val="40"/>
          <w:szCs w:val="40"/>
        </w:rPr>
        <w:t xml:space="preserve">• </w:t>
      </w:r>
      <w:r>
        <w:rPr>
          <w:rFonts w:ascii="Verdana" w:eastAsia="Verdana" w:hAnsi="Verdana" w:cs="Verdana"/>
          <w:color w:val="000000"/>
          <w:sz w:val="40"/>
          <w:szCs w:val="40"/>
        </w:rPr>
        <w:t>Example:</w:t>
      </w:r>
    </w:p>
    <w:p w:rsidR="00770B8E" w:rsidRDefault="0073007A">
      <w:pPr>
        <w:spacing w:before="89"/>
        <w:ind w:left="916"/>
        <w:rPr>
          <w:rFonts w:ascii="Verdana" w:eastAsia="Verdana" w:hAnsi="Verdana" w:cs="Verdana"/>
          <w:sz w:val="36"/>
          <w:szCs w:val="36"/>
        </w:rPr>
      </w:pPr>
      <w:r>
        <w:rPr>
          <w:rFonts w:ascii="Verdana" w:eastAsia="Verdana" w:hAnsi="Verdana" w:cs="Verdana"/>
          <w:sz w:val="36"/>
          <w:szCs w:val="36"/>
        </w:rPr>
        <w:t>• Story: Picture upload</w:t>
      </w:r>
    </w:p>
    <w:p w:rsidR="00770B8E" w:rsidRDefault="0073007A">
      <w:pPr>
        <w:spacing w:before="78"/>
        <w:ind w:left="1674"/>
        <w:rPr>
          <w:rFonts w:ascii="Verdana" w:eastAsia="Verdana" w:hAnsi="Verdana" w:cs="Verdana"/>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r>
        <w:rPr>
          <w:rFonts w:ascii="Verdana" w:eastAsia="Verdana" w:hAnsi="Verdana" w:cs="Verdana"/>
          <w:w w:val="99"/>
          <w:sz w:val="32"/>
          <w:szCs w:val="32"/>
        </w:rPr>
        <w:t>end</w:t>
      </w:r>
      <w:r>
        <w:rPr>
          <w:rFonts w:ascii="Verdana" w:eastAsia="Verdana" w:hAnsi="Verdana" w:cs="Verdana"/>
          <w:sz w:val="32"/>
          <w:szCs w:val="32"/>
        </w:rPr>
        <w:t xml:space="preserve"> </w:t>
      </w:r>
      <w:r>
        <w:rPr>
          <w:rFonts w:ascii="Verdana" w:eastAsia="Verdana" w:hAnsi="Verdana" w:cs="Verdana"/>
          <w:w w:val="99"/>
          <w:sz w:val="32"/>
          <w:szCs w:val="32"/>
        </w:rPr>
        <w:t>user</w:t>
      </w:r>
      <w:r>
        <w:rPr>
          <w:rFonts w:ascii="Verdana" w:eastAsia="Verdana" w:hAnsi="Verdana" w:cs="Verdana"/>
          <w:sz w:val="32"/>
          <w:szCs w:val="32"/>
        </w:rPr>
        <w:t xml:space="preserve"> </w:t>
      </w:r>
      <w:r>
        <w:rPr>
          <w:rFonts w:ascii="Verdana" w:eastAsia="Verdana" w:hAnsi="Verdana" w:cs="Verdana"/>
          <w:w w:val="99"/>
          <w:sz w:val="32"/>
          <w:szCs w:val="32"/>
        </w:rPr>
        <w:t>can</w:t>
      </w:r>
      <w:r>
        <w:rPr>
          <w:rFonts w:ascii="Verdana" w:eastAsia="Verdana" w:hAnsi="Verdana" w:cs="Verdana"/>
          <w:sz w:val="32"/>
          <w:szCs w:val="32"/>
        </w:rPr>
        <w:t xml:space="preserve"> </w:t>
      </w:r>
      <w:r>
        <w:rPr>
          <w:rFonts w:ascii="Verdana" w:eastAsia="Verdana" w:hAnsi="Verdana" w:cs="Verdana"/>
          <w:w w:val="99"/>
          <w:sz w:val="32"/>
          <w:szCs w:val="32"/>
        </w:rPr>
        <w:t>upload</w:t>
      </w:r>
      <w:r>
        <w:rPr>
          <w:rFonts w:ascii="Verdana" w:eastAsia="Verdana" w:hAnsi="Verdana" w:cs="Verdana"/>
          <w:sz w:val="32"/>
          <w:szCs w:val="32"/>
        </w:rPr>
        <w:t xml:space="preserve"> </w:t>
      </w:r>
      <w:r>
        <w:rPr>
          <w:rFonts w:ascii="Verdana" w:eastAsia="Verdana" w:hAnsi="Verdana" w:cs="Verdana"/>
          <w:w w:val="99"/>
          <w:sz w:val="32"/>
          <w:szCs w:val="32"/>
        </w:rPr>
        <w:t>his/her</w:t>
      </w:r>
      <w:r>
        <w:rPr>
          <w:rFonts w:ascii="Verdana" w:eastAsia="Verdana" w:hAnsi="Verdana" w:cs="Verdana"/>
          <w:sz w:val="32"/>
          <w:szCs w:val="32"/>
        </w:rPr>
        <w:t xml:space="preserve"> </w:t>
      </w:r>
      <w:r>
        <w:rPr>
          <w:rFonts w:ascii="Verdana" w:eastAsia="Verdana" w:hAnsi="Verdana" w:cs="Verdana"/>
          <w:w w:val="99"/>
          <w:sz w:val="32"/>
          <w:szCs w:val="32"/>
        </w:rPr>
        <w:t>picture</w:t>
      </w:r>
      <w:r>
        <w:rPr>
          <w:rFonts w:ascii="Verdana" w:eastAsia="Verdana" w:hAnsi="Verdana" w:cs="Verdana"/>
          <w:sz w:val="32"/>
          <w:szCs w:val="32"/>
        </w:rPr>
        <w:t xml:space="preserve"> </w:t>
      </w:r>
      <w:r>
        <w:rPr>
          <w:rFonts w:ascii="Verdana" w:eastAsia="Verdana" w:hAnsi="Verdana" w:cs="Verdana"/>
          <w:w w:val="99"/>
          <w:sz w:val="32"/>
          <w:szCs w:val="32"/>
        </w:rPr>
        <w:t>from</w:t>
      </w:r>
      <w:r>
        <w:rPr>
          <w:rFonts w:ascii="Verdana" w:eastAsia="Verdana" w:hAnsi="Verdana" w:cs="Verdana"/>
          <w:sz w:val="32"/>
          <w:szCs w:val="32"/>
        </w:rPr>
        <w:t xml:space="preserve"> </w:t>
      </w:r>
      <w:r>
        <w:rPr>
          <w:rFonts w:ascii="Verdana" w:eastAsia="Verdana" w:hAnsi="Verdana" w:cs="Verdana"/>
          <w:w w:val="99"/>
          <w:sz w:val="32"/>
          <w:szCs w:val="32"/>
        </w:rPr>
        <w:t>profile</w:t>
      </w:r>
      <w:r>
        <w:rPr>
          <w:rFonts w:ascii="Verdana" w:eastAsia="Verdana" w:hAnsi="Verdana" w:cs="Verdana"/>
          <w:sz w:val="32"/>
          <w:szCs w:val="32"/>
        </w:rPr>
        <w:t xml:space="preserve"> </w:t>
      </w:r>
      <w:r>
        <w:rPr>
          <w:rFonts w:ascii="Verdana" w:eastAsia="Verdana" w:hAnsi="Verdana" w:cs="Verdana"/>
          <w:w w:val="99"/>
          <w:sz w:val="32"/>
          <w:szCs w:val="32"/>
        </w:rPr>
        <w:t>settings</w:t>
      </w:r>
      <w:r>
        <w:rPr>
          <w:rFonts w:ascii="Verdana" w:eastAsia="Verdana" w:hAnsi="Verdana" w:cs="Verdana"/>
          <w:sz w:val="32"/>
          <w:szCs w:val="32"/>
        </w:rPr>
        <w:t xml:space="preserve"> </w:t>
      </w:r>
      <w:r>
        <w:rPr>
          <w:rFonts w:ascii="Verdana" w:eastAsia="Verdana" w:hAnsi="Verdana" w:cs="Verdana"/>
          <w:w w:val="99"/>
          <w:sz w:val="32"/>
          <w:szCs w:val="32"/>
        </w:rPr>
        <w:t>page</w:t>
      </w:r>
    </w:p>
    <w:p w:rsidR="00770B8E" w:rsidRDefault="0073007A">
      <w:pPr>
        <w:spacing w:before="72"/>
        <w:ind w:left="1674"/>
        <w:rPr>
          <w:rFonts w:ascii="Verdana" w:eastAsia="Verdana" w:hAnsi="Verdana" w:cs="Verdana"/>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r>
        <w:rPr>
          <w:rFonts w:ascii="Verdana" w:eastAsia="Verdana" w:hAnsi="Verdana" w:cs="Verdana"/>
          <w:w w:val="99"/>
          <w:sz w:val="32"/>
          <w:szCs w:val="32"/>
        </w:rPr>
        <w:t>picture</w:t>
      </w:r>
      <w:r>
        <w:rPr>
          <w:rFonts w:ascii="Verdana" w:eastAsia="Verdana" w:hAnsi="Verdana" w:cs="Verdana"/>
          <w:sz w:val="32"/>
          <w:szCs w:val="32"/>
        </w:rPr>
        <w:t xml:space="preserve"> </w:t>
      </w:r>
      <w:r>
        <w:rPr>
          <w:rFonts w:ascii="Verdana" w:eastAsia="Verdana" w:hAnsi="Verdana" w:cs="Verdana"/>
          <w:w w:val="99"/>
          <w:sz w:val="32"/>
          <w:szCs w:val="32"/>
        </w:rPr>
        <w:t>is</w:t>
      </w:r>
      <w:r>
        <w:rPr>
          <w:rFonts w:ascii="Verdana" w:eastAsia="Verdana" w:hAnsi="Verdana" w:cs="Verdana"/>
          <w:sz w:val="32"/>
          <w:szCs w:val="32"/>
        </w:rPr>
        <w:t xml:space="preserve"> </w:t>
      </w:r>
      <w:r>
        <w:rPr>
          <w:rFonts w:ascii="Verdana" w:eastAsia="Verdana" w:hAnsi="Verdana" w:cs="Verdana"/>
          <w:w w:val="99"/>
          <w:sz w:val="32"/>
          <w:szCs w:val="32"/>
        </w:rPr>
        <w:t>shown</w:t>
      </w:r>
      <w:r>
        <w:rPr>
          <w:rFonts w:ascii="Verdana" w:eastAsia="Verdana" w:hAnsi="Verdana" w:cs="Verdana"/>
          <w:sz w:val="32"/>
          <w:szCs w:val="32"/>
        </w:rPr>
        <w:t xml:space="preserve"> </w:t>
      </w:r>
      <w:r>
        <w:rPr>
          <w:rFonts w:ascii="Verdana" w:eastAsia="Verdana" w:hAnsi="Verdana" w:cs="Verdana"/>
          <w:w w:val="99"/>
          <w:sz w:val="32"/>
          <w:szCs w:val="32"/>
        </w:rPr>
        <w:t>on</w:t>
      </w:r>
      <w:r>
        <w:rPr>
          <w:rFonts w:ascii="Verdana" w:eastAsia="Verdana" w:hAnsi="Verdana" w:cs="Verdana"/>
          <w:sz w:val="32"/>
          <w:szCs w:val="32"/>
        </w:rPr>
        <w:t xml:space="preserve"> </w:t>
      </w:r>
      <w:r>
        <w:rPr>
          <w:rFonts w:ascii="Verdana" w:eastAsia="Verdana" w:hAnsi="Verdana" w:cs="Verdana"/>
          <w:w w:val="99"/>
          <w:sz w:val="32"/>
          <w:szCs w:val="32"/>
        </w:rPr>
        <w:t>the</w:t>
      </w:r>
      <w:r>
        <w:rPr>
          <w:rFonts w:ascii="Verdana" w:eastAsia="Verdana" w:hAnsi="Verdana" w:cs="Verdana"/>
          <w:sz w:val="32"/>
          <w:szCs w:val="32"/>
        </w:rPr>
        <w:t xml:space="preserve"> </w:t>
      </w:r>
      <w:r>
        <w:rPr>
          <w:rFonts w:ascii="Verdana" w:eastAsia="Verdana" w:hAnsi="Verdana" w:cs="Verdana"/>
          <w:w w:val="99"/>
          <w:sz w:val="32"/>
          <w:szCs w:val="32"/>
        </w:rPr>
        <w:t>left</w:t>
      </w:r>
      <w:r>
        <w:rPr>
          <w:rFonts w:ascii="Verdana" w:eastAsia="Verdana" w:hAnsi="Verdana" w:cs="Verdana"/>
          <w:sz w:val="32"/>
          <w:szCs w:val="32"/>
        </w:rPr>
        <w:t xml:space="preserve"> </w:t>
      </w:r>
      <w:r>
        <w:rPr>
          <w:rFonts w:ascii="Verdana" w:eastAsia="Verdana" w:hAnsi="Verdana" w:cs="Verdana"/>
          <w:w w:val="99"/>
          <w:sz w:val="32"/>
          <w:szCs w:val="32"/>
        </w:rPr>
        <w:t>upper</w:t>
      </w:r>
      <w:r>
        <w:rPr>
          <w:rFonts w:ascii="Verdana" w:eastAsia="Verdana" w:hAnsi="Verdana" w:cs="Verdana"/>
          <w:sz w:val="32"/>
          <w:szCs w:val="32"/>
        </w:rPr>
        <w:t xml:space="preserve"> </w:t>
      </w:r>
      <w:r>
        <w:rPr>
          <w:rFonts w:ascii="Verdana" w:eastAsia="Verdana" w:hAnsi="Verdana" w:cs="Verdana"/>
          <w:w w:val="99"/>
          <w:sz w:val="32"/>
          <w:szCs w:val="32"/>
        </w:rPr>
        <w:t>corner</w:t>
      </w:r>
      <w:r>
        <w:rPr>
          <w:rFonts w:ascii="Verdana" w:eastAsia="Verdana" w:hAnsi="Verdana" w:cs="Verdana"/>
          <w:sz w:val="32"/>
          <w:szCs w:val="32"/>
        </w:rPr>
        <w:t xml:space="preserve"> </w:t>
      </w:r>
      <w:r>
        <w:rPr>
          <w:rFonts w:ascii="Verdana" w:eastAsia="Verdana" w:hAnsi="Verdana" w:cs="Verdana"/>
          <w:w w:val="99"/>
          <w:sz w:val="32"/>
          <w:szCs w:val="32"/>
        </w:rPr>
        <w:t>of</w:t>
      </w:r>
      <w:r>
        <w:rPr>
          <w:rFonts w:ascii="Verdana" w:eastAsia="Verdana" w:hAnsi="Verdana" w:cs="Verdana"/>
          <w:sz w:val="32"/>
          <w:szCs w:val="32"/>
        </w:rPr>
        <w:t xml:space="preserve"> </w:t>
      </w:r>
      <w:r>
        <w:rPr>
          <w:rFonts w:ascii="Verdana" w:eastAsia="Verdana" w:hAnsi="Verdana" w:cs="Verdana"/>
          <w:w w:val="99"/>
          <w:sz w:val="32"/>
          <w:szCs w:val="32"/>
        </w:rPr>
        <w:t>the</w:t>
      </w:r>
      <w:r>
        <w:rPr>
          <w:rFonts w:ascii="Verdana" w:eastAsia="Verdana" w:hAnsi="Verdana" w:cs="Verdana"/>
          <w:sz w:val="32"/>
          <w:szCs w:val="32"/>
        </w:rPr>
        <w:t xml:space="preserve"> </w:t>
      </w:r>
      <w:r>
        <w:rPr>
          <w:rFonts w:ascii="Verdana" w:eastAsia="Verdana" w:hAnsi="Verdana" w:cs="Verdana"/>
          <w:w w:val="99"/>
          <w:sz w:val="32"/>
          <w:szCs w:val="32"/>
        </w:rPr>
        <w:t>profile</w:t>
      </w:r>
      <w:r>
        <w:rPr>
          <w:rFonts w:ascii="Verdana" w:eastAsia="Verdana" w:hAnsi="Verdana" w:cs="Verdana"/>
          <w:sz w:val="32"/>
          <w:szCs w:val="32"/>
        </w:rPr>
        <w:t xml:space="preserve"> </w:t>
      </w:r>
      <w:r>
        <w:rPr>
          <w:rFonts w:ascii="Verdana" w:eastAsia="Verdana" w:hAnsi="Verdana" w:cs="Verdana"/>
          <w:w w:val="99"/>
          <w:sz w:val="32"/>
          <w:szCs w:val="32"/>
        </w:rPr>
        <w:t>page</w:t>
      </w:r>
    </w:p>
    <w:p w:rsidR="00770B8E" w:rsidRDefault="0073007A">
      <w:pPr>
        <w:spacing w:before="72"/>
        <w:ind w:left="1674"/>
        <w:rPr>
          <w:rFonts w:ascii="Verdana" w:eastAsia="Verdana" w:hAnsi="Verdana" w:cs="Verdana"/>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r>
        <w:rPr>
          <w:rFonts w:ascii="Verdana" w:eastAsia="Verdana" w:hAnsi="Verdana" w:cs="Verdana"/>
          <w:w w:val="99"/>
          <w:sz w:val="32"/>
          <w:szCs w:val="32"/>
        </w:rPr>
        <w:t>picture</w:t>
      </w:r>
      <w:r>
        <w:rPr>
          <w:rFonts w:ascii="Verdana" w:eastAsia="Verdana" w:hAnsi="Verdana" w:cs="Verdana"/>
          <w:sz w:val="32"/>
          <w:szCs w:val="32"/>
        </w:rPr>
        <w:t xml:space="preserve"> </w:t>
      </w:r>
      <w:r>
        <w:rPr>
          <w:rFonts w:ascii="Verdana" w:eastAsia="Verdana" w:hAnsi="Verdana" w:cs="Verdana"/>
          <w:w w:val="99"/>
          <w:sz w:val="32"/>
          <w:szCs w:val="32"/>
        </w:rPr>
        <w:t>is</w:t>
      </w:r>
      <w:r>
        <w:rPr>
          <w:rFonts w:ascii="Verdana" w:eastAsia="Verdana" w:hAnsi="Verdana" w:cs="Verdana"/>
          <w:sz w:val="32"/>
          <w:szCs w:val="32"/>
        </w:rPr>
        <w:t xml:space="preserve"> </w:t>
      </w:r>
      <w:r>
        <w:rPr>
          <w:rFonts w:ascii="Verdana" w:eastAsia="Verdana" w:hAnsi="Verdana" w:cs="Verdana"/>
          <w:w w:val="99"/>
          <w:sz w:val="32"/>
          <w:szCs w:val="32"/>
        </w:rPr>
        <w:t>scaled</w:t>
      </w:r>
      <w:r>
        <w:rPr>
          <w:rFonts w:ascii="Verdana" w:eastAsia="Verdana" w:hAnsi="Verdana" w:cs="Verdana"/>
          <w:sz w:val="32"/>
          <w:szCs w:val="32"/>
        </w:rPr>
        <w:t xml:space="preserve"> </w:t>
      </w:r>
      <w:r>
        <w:rPr>
          <w:rFonts w:ascii="Verdana" w:eastAsia="Verdana" w:hAnsi="Verdana" w:cs="Verdana"/>
          <w:w w:val="99"/>
          <w:sz w:val="32"/>
          <w:szCs w:val="32"/>
        </w:rPr>
        <w:t>to</w:t>
      </w:r>
      <w:r>
        <w:rPr>
          <w:rFonts w:ascii="Verdana" w:eastAsia="Verdana" w:hAnsi="Verdana" w:cs="Verdana"/>
          <w:sz w:val="32"/>
          <w:szCs w:val="32"/>
        </w:rPr>
        <w:t xml:space="preserve"> </w:t>
      </w:r>
      <w:r>
        <w:rPr>
          <w:rFonts w:ascii="Verdana" w:eastAsia="Verdana" w:hAnsi="Verdana" w:cs="Verdana"/>
          <w:w w:val="99"/>
          <w:sz w:val="32"/>
          <w:szCs w:val="32"/>
        </w:rPr>
        <w:t>fit</w:t>
      </w:r>
      <w:r>
        <w:rPr>
          <w:rFonts w:ascii="Verdana" w:eastAsia="Verdana" w:hAnsi="Verdana" w:cs="Verdana"/>
          <w:sz w:val="32"/>
          <w:szCs w:val="32"/>
        </w:rPr>
        <w:t xml:space="preserve"> </w:t>
      </w:r>
      <w:r>
        <w:rPr>
          <w:rFonts w:ascii="Verdana" w:eastAsia="Verdana" w:hAnsi="Verdana" w:cs="Verdana"/>
          <w:w w:val="99"/>
          <w:sz w:val="32"/>
          <w:szCs w:val="32"/>
        </w:rPr>
        <w:t>the</w:t>
      </w:r>
      <w:r>
        <w:rPr>
          <w:rFonts w:ascii="Verdana" w:eastAsia="Verdana" w:hAnsi="Verdana" w:cs="Verdana"/>
          <w:sz w:val="32"/>
          <w:szCs w:val="32"/>
        </w:rPr>
        <w:t xml:space="preserve"> </w:t>
      </w:r>
      <w:r>
        <w:rPr>
          <w:rFonts w:ascii="Verdana" w:eastAsia="Verdana" w:hAnsi="Verdana" w:cs="Verdana"/>
          <w:w w:val="99"/>
          <w:sz w:val="32"/>
          <w:szCs w:val="32"/>
        </w:rPr>
        <w:t>profile</w:t>
      </w:r>
      <w:r>
        <w:rPr>
          <w:rFonts w:ascii="Verdana" w:eastAsia="Verdana" w:hAnsi="Verdana" w:cs="Verdana"/>
          <w:sz w:val="32"/>
          <w:szCs w:val="32"/>
        </w:rPr>
        <w:t xml:space="preserve"> </w:t>
      </w:r>
      <w:r>
        <w:rPr>
          <w:rFonts w:ascii="Verdana" w:eastAsia="Verdana" w:hAnsi="Verdana" w:cs="Verdana"/>
          <w:w w:val="99"/>
          <w:sz w:val="32"/>
          <w:szCs w:val="32"/>
        </w:rPr>
        <w:t>picture</w:t>
      </w:r>
      <w:r>
        <w:rPr>
          <w:rFonts w:ascii="Verdana" w:eastAsia="Verdana" w:hAnsi="Verdana" w:cs="Verdana"/>
          <w:sz w:val="32"/>
          <w:szCs w:val="32"/>
        </w:rPr>
        <w:t xml:space="preserve"> </w:t>
      </w:r>
      <w:r>
        <w:rPr>
          <w:rFonts w:ascii="Verdana" w:eastAsia="Verdana" w:hAnsi="Verdana" w:cs="Verdana"/>
          <w:w w:val="99"/>
          <w:sz w:val="32"/>
          <w:szCs w:val="32"/>
        </w:rPr>
        <w:t>box</w:t>
      </w:r>
      <w:r>
        <w:rPr>
          <w:rFonts w:ascii="Verdana" w:eastAsia="Verdana" w:hAnsi="Verdana" w:cs="Verdana"/>
          <w:sz w:val="32"/>
          <w:szCs w:val="32"/>
        </w:rPr>
        <w:t xml:space="preserve"> </w:t>
      </w:r>
      <w:r>
        <w:rPr>
          <w:rFonts w:ascii="Verdana" w:eastAsia="Verdana" w:hAnsi="Verdana" w:cs="Verdana"/>
          <w:w w:val="99"/>
          <w:sz w:val="32"/>
          <w:szCs w:val="32"/>
        </w:rPr>
        <w:t>on</w:t>
      </w:r>
      <w:r>
        <w:rPr>
          <w:rFonts w:ascii="Verdana" w:eastAsia="Verdana" w:hAnsi="Verdana" w:cs="Verdana"/>
          <w:sz w:val="32"/>
          <w:szCs w:val="32"/>
        </w:rPr>
        <w:t xml:space="preserve"> </w:t>
      </w:r>
      <w:r>
        <w:rPr>
          <w:rFonts w:ascii="Verdana" w:eastAsia="Verdana" w:hAnsi="Verdana" w:cs="Verdana"/>
          <w:w w:val="99"/>
          <w:sz w:val="32"/>
          <w:szCs w:val="32"/>
        </w:rPr>
        <w:t>the</w:t>
      </w:r>
      <w:r>
        <w:rPr>
          <w:rFonts w:ascii="Verdana" w:eastAsia="Verdana" w:hAnsi="Verdana" w:cs="Verdana"/>
          <w:sz w:val="32"/>
          <w:szCs w:val="32"/>
        </w:rPr>
        <w:t xml:space="preserve"> </w:t>
      </w:r>
      <w:r>
        <w:rPr>
          <w:rFonts w:ascii="Verdana" w:eastAsia="Verdana" w:hAnsi="Verdana" w:cs="Verdana"/>
          <w:w w:val="99"/>
          <w:sz w:val="32"/>
          <w:szCs w:val="32"/>
        </w:rPr>
        <w:t>profile</w:t>
      </w:r>
      <w:r>
        <w:rPr>
          <w:rFonts w:ascii="Verdana" w:eastAsia="Verdana" w:hAnsi="Verdana" w:cs="Verdana"/>
          <w:sz w:val="32"/>
          <w:szCs w:val="32"/>
        </w:rPr>
        <w:t xml:space="preserve"> </w:t>
      </w:r>
      <w:r>
        <w:rPr>
          <w:rFonts w:ascii="Verdana" w:eastAsia="Verdana" w:hAnsi="Verdana" w:cs="Verdana"/>
          <w:w w:val="99"/>
          <w:sz w:val="32"/>
          <w:szCs w:val="32"/>
        </w:rPr>
        <w:t>page</w:t>
      </w:r>
    </w:p>
    <w:p w:rsidR="00770B8E" w:rsidRDefault="0073007A">
      <w:pPr>
        <w:spacing w:before="72"/>
        <w:ind w:left="1674"/>
        <w:rPr>
          <w:rFonts w:ascii="Verdana" w:eastAsia="Verdana" w:hAnsi="Verdana" w:cs="Verdana"/>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r>
        <w:rPr>
          <w:rFonts w:ascii="Verdana" w:eastAsia="Verdana" w:hAnsi="Verdana" w:cs="Verdana"/>
          <w:w w:val="99"/>
          <w:sz w:val="32"/>
          <w:szCs w:val="32"/>
        </w:rPr>
        <w:t>functional</w:t>
      </w:r>
      <w:r>
        <w:rPr>
          <w:rFonts w:ascii="Verdana" w:eastAsia="Verdana" w:hAnsi="Verdana" w:cs="Verdana"/>
          <w:sz w:val="32"/>
          <w:szCs w:val="32"/>
        </w:rPr>
        <w:t xml:space="preserve"> </w:t>
      </w:r>
      <w:r>
        <w:rPr>
          <w:rFonts w:ascii="Verdana" w:eastAsia="Verdana" w:hAnsi="Verdana" w:cs="Verdana"/>
          <w:w w:val="99"/>
          <w:sz w:val="32"/>
          <w:szCs w:val="32"/>
        </w:rPr>
        <w:t>tests</w:t>
      </w:r>
      <w:r>
        <w:rPr>
          <w:rFonts w:ascii="Verdana" w:eastAsia="Verdana" w:hAnsi="Verdana" w:cs="Verdana"/>
          <w:sz w:val="32"/>
          <w:szCs w:val="32"/>
        </w:rPr>
        <w:t xml:space="preserve"> </w:t>
      </w:r>
      <w:r>
        <w:rPr>
          <w:rFonts w:ascii="Verdana" w:eastAsia="Verdana" w:hAnsi="Verdana" w:cs="Verdana"/>
          <w:w w:val="99"/>
          <w:sz w:val="32"/>
          <w:szCs w:val="32"/>
        </w:rPr>
        <w:t>are</w:t>
      </w:r>
      <w:r>
        <w:rPr>
          <w:rFonts w:ascii="Verdana" w:eastAsia="Verdana" w:hAnsi="Verdana" w:cs="Verdana"/>
          <w:sz w:val="32"/>
          <w:szCs w:val="32"/>
        </w:rPr>
        <w:t xml:space="preserve"> </w:t>
      </w:r>
      <w:r>
        <w:rPr>
          <w:rFonts w:ascii="Verdana" w:eastAsia="Verdana" w:hAnsi="Verdana" w:cs="Verdana"/>
          <w:w w:val="99"/>
          <w:sz w:val="32"/>
          <w:szCs w:val="32"/>
        </w:rPr>
        <w:t>passed</w:t>
      </w:r>
    </w:p>
    <w:p w:rsidR="00770B8E" w:rsidRDefault="0073007A">
      <w:pPr>
        <w:spacing w:before="72"/>
        <w:ind w:left="1674"/>
        <w:rPr>
          <w:rFonts w:ascii="Verdana" w:eastAsia="Verdana" w:hAnsi="Verdana" w:cs="Verdana"/>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r>
        <w:rPr>
          <w:rFonts w:ascii="Verdana" w:eastAsia="Verdana" w:hAnsi="Verdana" w:cs="Verdana"/>
          <w:w w:val="99"/>
          <w:sz w:val="32"/>
          <w:szCs w:val="32"/>
        </w:rPr>
        <w:t>regression</w:t>
      </w:r>
      <w:r>
        <w:rPr>
          <w:rFonts w:ascii="Verdana" w:eastAsia="Verdana" w:hAnsi="Verdana" w:cs="Verdana"/>
          <w:sz w:val="32"/>
          <w:szCs w:val="32"/>
        </w:rPr>
        <w:t xml:space="preserve"> </w:t>
      </w:r>
      <w:r>
        <w:rPr>
          <w:rFonts w:ascii="Verdana" w:eastAsia="Verdana" w:hAnsi="Verdana" w:cs="Verdana"/>
          <w:w w:val="99"/>
          <w:sz w:val="32"/>
          <w:szCs w:val="32"/>
        </w:rPr>
        <w:t>tests</w:t>
      </w:r>
      <w:r>
        <w:rPr>
          <w:rFonts w:ascii="Verdana" w:eastAsia="Verdana" w:hAnsi="Verdana" w:cs="Verdana"/>
          <w:sz w:val="32"/>
          <w:szCs w:val="32"/>
        </w:rPr>
        <w:t xml:space="preserve"> </w:t>
      </w:r>
      <w:r>
        <w:rPr>
          <w:rFonts w:ascii="Verdana" w:eastAsia="Verdana" w:hAnsi="Verdana" w:cs="Verdana"/>
          <w:w w:val="99"/>
          <w:sz w:val="32"/>
          <w:szCs w:val="32"/>
        </w:rPr>
        <w:t>are</w:t>
      </w:r>
      <w:r>
        <w:rPr>
          <w:rFonts w:ascii="Verdana" w:eastAsia="Verdana" w:hAnsi="Verdana" w:cs="Verdana"/>
          <w:sz w:val="32"/>
          <w:szCs w:val="32"/>
        </w:rPr>
        <w:t xml:space="preserve"> </w:t>
      </w:r>
      <w:r>
        <w:rPr>
          <w:rFonts w:ascii="Verdana" w:eastAsia="Verdana" w:hAnsi="Verdana" w:cs="Verdana"/>
          <w:w w:val="99"/>
          <w:sz w:val="32"/>
          <w:szCs w:val="32"/>
        </w:rPr>
        <w:t>passed</w:t>
      </w:r>
    </w:p>
    <w:p w:rsidR="00770B8E" w:rsidRDefault="0073007A">
      <w:pPr>
        <w:spacing w:before="72"/>
        <w:ind w:left="1674"/>
        <w:rPr>
          <w:rFonts w:ascii="Verdana" w:eastAsia="Verdana" w:hAnsi="Verdana" w:cs="Verdana"/>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r>
        <w:rPr>
          <w:rFonts w:ascii="Verdana" w:eastAsia="Verdana" w:hAnsi="Verdana" w:cs="Verdana"/>
          <w:w w:val="99"/>
          <w:sz w:val="32"/>
          <w:szCs w:val="32"/>
        </w:rPr>
        <w:t>design</w:t>
      </w:r>
      <w:r>
        <w:rPr>
          <w:rFonts w:ascii="Verdana" w:eastAsia="Verdana" w:hAnsi="Verdana" w:cs="Verdana"/>
          <w:sz w:val="32"/>
          <w:szCs w:val="32"/>
        </w:rPr>
        <w:t xml:space="preserve"> </w:t>
      </w:r>
      <w:r>
        <w:rPr>
          <w:rFonts w:ascii="Verdana" w:eastAsia="Verdana" w:hAnsi="Verdana" w:cs="Verdana"/>
          <w:w w:val="99"/>
          <w:sz w:val="32"/>
          <w:szCs w:val="32"/>
        </w:rPr>
        <w:t>documents</w:t>
      </w:r>
      <w:r>
        <w:rPr>
          <w:rFonts w:ascii="Verdana" w:eastAsia="Verdana" w:hAnsi="Verdana" w:cs="Verdana"/>
          <w:sz w:val="32"/>
          <w:szCs w:val="32"/>
        </w:rPr>
        <w:t xml:space="preserve"> </w:t>
      </w:r>
      <w:r>
        <w:rPr>
          <w:rFonts w:ascii="Verdana" w:eastAsia="Verdana" w:hAnsi="Verdana" w:cs="Verdana"/>
          <w:w w:val="99"/>
          <w:sz w:val="32"/>
          <w:szCs w:val="32"/>
        </w:rPr>
        <w:t>are</w:t>
      </w:r>
      <w:r>
        <w:rPr>
          <w:rFonts w:ascii="Verdana" w:eastAsia="Verdana" w:hAnsi="Verdana" w:cs="Verdana"/>
          <w:sz w:val="32"/>
          <w:szCs w:val="32"/>
        </w:rPr>
        <w:t xml:space="preserve"> </w:t>
      </w:r>
      <w:r>
        <w:rPr>
          <w:rFonts w:ascii="Verdana" w:eastAsia="Verdana" w:hAnsi="Verdana" w:cs="Verdana"/>
          <w:w w:val="99"/>
          <w:sz w:val="32"/>
          <w:szCs w:val="32"/>
        </w:rPr>
        <w:t>updated</w:t>
      </w:r>
    </w:p>
    <w:p w:rsidR="00770B8E" w:rsidRDefault="0073007A">
      <w:pPr>
        <w:spacing w:before="72"/>
        <w:ind w:left="1674"/>
        <w:rPr>
          <w:rFonts w:ascii="Verdana" w:eastAsia="Verdana" w:hAnsi="Verdana" w:cs="Verdana"/>
          <w:sz w:val="32"/>
          <w:szCs w:val="32"/>
        </w:rPr>
      </w:pPr>
      <w:r>
        <w:rPr>
          <w:rFonts w:ascii="Verdana" w:eastAsia="Verdana" w:hAnsi="Verdana" w:cs="Verdana"/>
          <w:w w:val="99"/>
          <w:sz w:val="32"/>
          <w:szCs w:val="32"/>
        </w:rPr>
        <w:t>•</w:t>
      </w:r>
      <w:r>
        <w:rPr>
          <w:rFonts w:ascii="Verdana" w:eastAsia="Verdana" w:hAnsi="Verdana" w:cs="Verdana"/>
          <w:sz w:val="32"/>
          <w:szCs w:val="32"/>
        </w:rPr>
        <w:t xml:space="preserve"> </w:t>
      </w:r>
      <w:r>
        <w:rPr>
          <w:rFonts w:ascii="Verdana" w:eastAsia="Verdana" w:hAnsi="Verdana" w:cs="Verdana"/>
          <w:w w:val="99"/>
          <w:sz w:val="32"/>
          <w:szCs w:val="32"/>
        </w:rPr>
        <w:t>user's</w:t>
      </w:r>
      <w:r>
        <w:rPr>
          <w:rFonts w:ascii="Verdana" w:eastAsia="Verdana" w:hAnsi="Verdana" w:cs="Verdana"/>
          <w:sz w:val="32"/>
          <w:szCs w:val="32"/>
        </w:rPr>
        <w:t xml:space="preserve"> </w:t>
      </w:r>
      <w:r>
        <w:rPr>
          <w:rFonts w:ascii="Verdana" w:eastAsia="Verdana" w:hAnsi="Verdana" w:cs="Verdana"/>
          <w:w w:val="99"/>
          <w:sz w:val="32"/>
          <w:szCs w:val="32"/>
        </w:rPr>
        <w:t>guide</w:t>
      </w:r>
      <w:r>
        <w:rPr>
          <w:rFonts w:ascii="Verdana" w:eastAsia="Verdana" w:hAnsi="Verdana" w:cs="Verdana"/>
          <w:sz w:val="32"/>
          <w:szCs w:val="32"/>
        </w:rPr>
        <w:t xml:space="preserve"> </w:t>
      </w:r>
      <w:r>
        <w:rPr>
          <w:rFonts w:ascii="Verdana" w:eastAsia="Verdana" w:hAnsi="Verdana" w:cs="Verdana"/>
          <w:w w:val="99"/>
          <w:sz w:val="32"/>
          <w:szCs w:val="32"/>
        </w:rPr>
        <w:t>is</w:t>
      </w:r>
      <w:r>
        <w:rPr>
          <w:rFonts w:ascii="Verdana" w:eastAsia="Verdana" w:hAnsi="Verdana" w:cs="Verdana"/>
          <w:sz w:val="32"/>
          <w:szCs w:val="32"/>
        </w:rPr>
        <w:t xml:space="preserve"> </w:t>
      </w:r>
      <w:r>
        <w:rPr>
          <w:rFonts w:ascii="Verdana" w:eastAsia="Verdana" w:hAnsi="Verdana" w:cs="Verdana"/>
          <w:w w:val="99"/>
          <w:sz w:val="32"/>
          <w:szCs w:val="32"/>
        </w:rPr>
        <w:t>updated</w:t>
      </w:r>
    </w:p>
    <w:p w:rsidR="00770B8E" w:rsidRDefault="0073007A">
      <w:pPr>
        <w:spacing w:before="75"/>
        <w:ind w:left="174"/>
        <w:rPr>
          <w:rFonts w:ascii="Verdana" w:eastAsia="Verdana" w:hAnsi="Verdana" w:cs="Verdana"/>
          <w:sz w:val="40"/>
          <w:szCs w:val="40"/>
        </w:rPr>
        <w:sectPr w:rsidR="00770B8E">
          <w:headerReference w:type="default" r:id="rId34"/>
          <w:pgSz w:w="14400" w:h="10800" w:orient="landscape"/>
          <w:pgMar w:top="460" w:right="140" w:bottom="280" w:left="460" w:header="280" w:footer="0" w:gutter="0"/>
          <w:cols w:space="720"/>
        </w:sectPr>
      </w:pPr>
      <w:r>
        <w:rPr>
          <w:rFonts w:ascii="Verdana" w:eastAsia="Verdana" w:hAnsi="Verdana" w:cs="Verdana"/>
          <w:color w:val="006FAC"/>
          <w:sz w:val="40"/>
          <w:szCs w:val="40"/>
        </w:rPr>
        <w:t xml:space="preserve">• </w:t>
      </w:r>
      <w:r>
        <w:rPr>
          <w:rFonts w:ascii="Verdana" w:eastAsia="Verdana" w:hAnsi="Verdana" w:cs="Verdana"/>
          <w:b/>
          <w:color w:val="000000"/>
          <w:sz w:val="40"/>
          <w:szCs w:val="40"/>
        </w:rPr>
        <w:t xml:space="preserve">Does not </w:t>
      </w:r>
      <w:r>
        <w:rPr>
          <w:rFonts w:ascii="Verdana" w:eastAsia="Verdana" w:hAnsi="Verdana" w:cs="Verdana"/>
          <w:color w:val="000000"/>
          <w:sz w:val="40"/>
          <w:szCs w:val="40"/>
        </w:rPr>
        <w:t>define any details of the implementation!</w:t>
      </w:r>
    </w:p>
    <w:p w:rsidR="00770B8E" w:rsidRDefault="00770B8E">
      <w:pPr>
        <w:spacing w:before="9" w:line="120" w:lineRule="exact"/>
        <w:rPr>
          <w:sz w:val="12"/>
          <w:szCs w:val="12"/>
        </w:rPr>
      </w:pPr>
    </w:p>
    <w:p w:rsidR="00770B8E" w:rsidRDefault="0073007A">
      <w:pPr>
        <w:spacing w:line="460" w:lineRule="exact"/>
        <w:ind w:left="109"/>
        <w:rPr>
          <w:rFonts w:ascii="Verdana" w:eastAsia="Verdana" w:hAnsi="Verdana" w:cs="Verdana"/>
          <w:sz w:val="40"/>
          <w:szCs w:val="40"/>
        </w:rPr>
      </w:pPr>
      <w:r>
        <w:rPr>
          <w:rFonts w:ascii="Verdana" w:eastAsia="Verdana" w:hAnsi="Verdana" w:cs="Verdana"/>
          <w:color w:val="006FAC"/>
          <w:position w:val="-2"/>
          <w:sz w:val="40"/>
          <w:szCs w:val="40"/>
        </w:rPr>
        <w:t>Scrum framework</w:t>
      </w:r>
    </w:p>
    <w:p w:rsidR="00770B8E" w:rsidRDefault="00770B8E">
      <w:pPr>
        <w:spacing w:before="5" w:line="140" w:lineRule="exact"/>
        <w:rPr>
          <w:sz w:val="15"/>
          <w:szCs w:val="15"/>
        </w:rPr>
      </w:pPr>
    </w:p>
    <w:p w:rsidR="00770B8E" w:rsidRDefault="00770B8E">
      <w:pPr>
        <w:spacing w:line="200" w:lineRule="exact"/>
      </w:pPr>
    </w:p>
    <w:p w:rsidR="00770B8E" w:rsidRDefault="00770B8E">
      <w:pPr>
        <w:spacing w:line="200" w:lineRule="exact"/>
      </w:pPr>
    </w:p>
    <w:p w:rsidR="00770B8E" w:rsidRDefault="0073007A">
      <w:pPr>
        <w:spacing w:line="420" w:lineRule="exact"/>
        <w:ind w:left="740"/>
        <w:rPr>
          <w:rFonts w:ascii="Verdana" w:eastAsia="Verdana" w:hAnsi="Verdana" w:cs="Verdana"/>
          <w:sz w:val="36"/>
          <w:szCs w:val="36"/>
        </w:rPr>
      </w:pPr>
      <w:r>
        <w:rPr>
          <w:rFonts w:ascii="Verdana" w:eastAsia="Verdana" w:hAnsi="Verdana" w:cs="Verdana"/>
          <w:color w:val="FFFFFF"/>
          <w:position w:val="-2"/>
          <w:sz w:val="36"/>
          <w:szCs w:val="36"/>
        </w:rPr>
        <w:t>Roles</w:t>
      </w:r>
    </w:p>
    <w:p w:rsidR="00770B8E" w:rsidRDefault="00770B8E">
      <w:pPr>
        <w:spacing w:line="200" w:lineRule="exact"/>
      </w:pPr>
    </w:p>
    <w:p w:rsidR="00770B8E" w:rsidRDefault="00770B8E">
      <w:pPr>
        <w:spacing w:line="200" w:lineRule="exact"/>
      </w:pPr>
    </w:p>
    <w:p w:rsidR="00770B8E" w:rsidRDefault="00770B8E">
      <w:pPr>
        <w:spacing w:before="4" w:line="260" w:lineRule="exact"/>
        <w:rPr>
          <w:sz w:val="26"/>
          <w:szCs w:val="26"/>
        </w:rPr>
        <w:sectPr w:rsidR="00770B8E">
          <w:headerReference w:type="default" r:id="rId35"/>
          <w:pgSz w:w="14400" w:h="10800" w:orient="landscape"/>
          <w:pgMar w:top="460" w:right="140" w:bottom="280" w:left="600" w:header="278" w:footer="0" w:gutter="0"/>
          <w:cols w:space="720"/>
        </w:sectPr>
      </w:pPr>
    </w:p>
    <w:p w:rsidR="00770B8E" w:rsidRDefault="0073007A">
      <w:pPr>
        <w:spacing w:line="700" w:lineRule="exact"/>
        <w:ind w:left="722" w:right="-114"/>
        <w:rPr>
          <w:rFonts w:ascii="Verdana" w:eastAsia="Verdana" w:hAnsi="Verdana" w:cs="Verdana"/>
          <w:sz w:val="50"/>
          <w:szCs w:val="50"/>
        </w:rPr>
      </w:pPr>
      <w:r>
        <w:rPr>
          <w:color w:val="B3B3B3"/>
          <w:position w:val="-1"/>
          <w:sz w:val="62"/>
          <w:szCs w:val="62"/>
        </w:rPr>
        <w:lastRenderedPageBreak/>
        <w:t>•</w:t>
      </w:r>
      <w:r>
        <w:rPr>
          <w:rFonts w:ascii="Verdana" w:eastAsia="Verdana" w:hAnsi="Verdana" w:cs="Verdana"/>
          <w:color w:val="B3B3B3"/>
          <w:w w:val="99"/>
          <w:position w:val="-1"/>
          <w:sz w:val="50"/>
          <w:szCs w:val="50"/>
        </w:rPr>
        <w:t>Product</w:t>
      </w:r>
    </w:p>
    <w:p w:rsidR="00770B8E" w:rsidRDefault="0073007A">
      <w:pPr>
        <w:spacing w:line="560" w:lineRule="exact"/>
        <w:ind w:left="722"/>
        <w:rPr>
          <w:rFonts w:ascii="Verdana" w:eastAsia="Verdana" w:hAnsi="Verdana" w:cs="Verdana"/>
          <w:sz w:val="50"/>
          <w:szCs w:val="50"/>
        </w:rPr>
      </w:pPr>
      <w:r>
        <w:rPr>
          <w:rFonts w:ascii="Verdana" w:eastAsia="Verdana" w:hAnsi="Verdana" w:cs="Verdana"/>
          <w:color w:val="B3B3B3"/>
          <w:w w:val="99"/>
          <w:position w:val="-1"/>
          <w:sz w:val="50"/>
          <w:szCs w:val="50"/>
        </w:rPr>
        <w:t>owner</w:t>
      </w:r>
    </w:p>
    <w:p w:rsidR="00770B8E" w:rsidRDefault="0073007A">
      <w:pPr>
        <w:spacing w:line="600" w:lineRule="exact"/>
        <w:ind w:left="722"/>
        <w:rPr>
          <w:rFonts w:ascii="Verdana" w:eastAsia="Verdana" w:hAnsi="Verdana" w:cs="Verdana"/>
          <w:sz w:val="50"/>
          <w:szCs w:val="50"/>
        </w:rPr>
      </w:pPr>
      <w:r>
        <w:rPr>
          <w:color w:val="B3B3B3"/>
          <w:position w:val="-1"/>
          <w:sz w:val="62"/>
          <w:szCs w:val="62"/>
        </w:rPr>
        <w:t>•</w:t>
      </w:r>
      <w:r>
        <w:rPr>
          <w:rFonts w:ascii="Verdana" w:eastAsia="Verdana" w:hAnsi="Verdana" w:cs="Verdana"/>
          <w:color w:val="B3B3B3"/>
          <w:w w:val="99"/>
          <w:position w:val="-1"/>
          <w:sz w:val="50"/>
          <w:szCs w:val="50"/>
        </w:rPr>
        <w:t>Sc</w:t>
      </w:r>
    </w:p>
    <w:p w:rsidR="00770B8E" w:rsidRDefault="0073007A">
      <w:pPr>
        <w:spacing w:line="620" w:lineRule="exact"/>
        <w:ind w:left="722"/>
        <w:rPr>
          <w:rFonts w:ascii="Verdana" w:eastAsia="Verdana" w:hAnsi="Verdana" w:cs="Verdana"/>
          <w:sz w:val="50"/>
          <w:szCs w:val="50"/>
        </w:rPr>
      </w:pPr>
      <w:r>
        <w:rPr>
          <w:color w:val="B3B3B3"/>
          <w:position w:val="1"/>
          <w:sz w:val="62"/>
          <w:szCs w:val="62"/>
        </w:rPr>
        <w:t>•</w:t>
      </w:r>
      <w:r>
        <w:rPr>
          <w:rFonts w:ascii="Verdana" w:eastAsia="Verdana" w:hAnsi="Verdana" w:cs="Verdana"/>
          <w:color w:val="B3B3B3"/>
          <w:w w:val="99"/>
          <w:position w:val="1"/>
          <w:sz w:val="50"/>
          <w:szCs w:val="50"/>
        </w:rPr>
        <w:t>Team</w:t>
      </w:r>
    </w:p>
    <w:p w:rsidR="00770B8E" w:rsidRDefault="0073007A">
      <w:pPr>
        <w:spacing w:before="6" w:line="160" w:lineRule="exact"/>
        <w:rPr>
          <w:sz w:val="17"/>
          <w:szCs w:val="17"/>
        </w:rPr>
      </w:pPr>
      <w:r>
        <w:br w:type="column"/>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ind w:left="21"/>
        <w:rPr>
          <w:rFonts w:ascii="Verdana" w:eastAsia="Verdana" w:hAnsi="Verdana" w:cs="Verdana"/>
          <w:sz w:val="36"/>
          <w:szCs w:val="36"/>
        </w:rPr>
      </w:pPr>
      <w:r>
        <w:rPr>
          <w:rFonts w:ascii="Verdana" w:eastAsia="Verdana" w:hAnsi="Verdana" w:cs="Verdana"/>
          <w:color w:val="FFFFFF"/>
          <w:sz w:val="36"/>
          <w:szCs w:val="36"/>
        </w:rPr>
        <w:t>Ceremonies</w:t>
      </w:r>
    </w:p>
    <w:p w:rsidR="00770B8E" w:rsidRDefault="00770B8E">
      <w:pPr>
        <w:spacing w:before="2" w:line="120" w:lineRule="exact"/>
        <w:rPr>
          <w:sz w:val="12"/>
          <w:szCs w:val="12"/>
        </w:rPr>
      </w:pPr>
    </w:p>
    <w:p w:rsidR="00770B8E" w:rsidRDefault="00770B8E">
      <w:pPr>
        <w:spacing w:line="200" w:lineRule="exact"/>
      </w:pPr>
    </w:p>
    <w:p w:rsidR="00770B8E" w:rsidRDefault="00770B8E">
      <w:pPr>
        <w:spacing w:line="200" w:lineRule="exact"/>
      </w:pPr>
    </w:p>
    <w:p w:rsidR="00770B8E" w:rsidRDefault="0073007A">
      <w:pPr>
        <w:spacing w:line="740" w:lineRule="exact"/>
        <w:rPr>
          <w:rFonts w:ascii="Verdana" w:eastAsia="Verdana" w:hAnsi="Verdana" w:cs="Verdana"/>
          <w:sz w:val="50"/>
          <w:szCs w:val="50"/>
        </w:rPr>
      </w:pPr>
      <w:r>
        <w:rPr>
          <w:rFonts w:ascii="Calibri" w:eastAsia="Calibri" w:hAnsi="Calibri" w:cs="Calibri"/>
          <w:color w:val="FFFFFF"/>
          <w:position w:val="-1"/>
          <w:sz w:val="62"/>
          <w:szCs w:val="62"/>
        </w:rPr>
        <w:t>•</w:t>
      </w:r>
      <w:r>
        <w:rPr>
          <w:rFonts w:ascii="Verdana" w:eastAsia="Verdana" w:hAnsi="Verdana" w:cs="Verdana"/>
          <w:color w:val="FFFFFF"/>
          <w:w w:val="99"/>
          <w:position w:val="-1"/>
          <w:sz w:val="50"/>
          <w:szCs w:val="50"/>
        </w:rPr>
        <w:t>Sprint</w:t>
      </w:r>
      <w:r>
        <w:rPr>
          <w:rFonts w:ascii="Verdana" w:eastAsia="Verdana" w:hAnsi="Verdana" w:cs="Verdana"/>
          <w:color w:val="FFFFFF"/>
          <w:position w:val="-1"/>
          <w:sz w:val="50"/>
          <w:szCs w:val="50"/>
        </w:rPr>
        <w:t xml:space="preserve"> </w:t>
      </w:r>
      <w:r>
        <w:rPr>
          <w:rFonts w:ascii="Verdana" w:eastAsia="Verdana" w:hAnsi="Verdana" w:cs="Verdana"/>
          <w:color w:val="FFFFFF"/>
          <w:w w:val="99"/>
          <w:position w:val="-1"/>
          <w:sz w:val="50"/>
          <w:szCs w:val="50"/>
        </w:rPr>
        <w:t>planning</w:t>
      </w:r>
    </w:p>
    <w:p w:rsidR="00770B8E" w:rsidRDefault="00770B8E">
      <w:pPr>
        <w:spacing w:line="600" w:lineRule="exact"/>
        <w:rPr>
          <w:rFonts w:ascii="Verdana" w:eastAsia="Verdana" w:hAnsi="Verdana" w:cs="Verdana"/>
          <w:sz w:val="50"/>
          <w:szCs w:val="50"/>
        </w:rPr>
      </w:pPr>
      <w:r w:rsidRPr="00770B8E">
        <w:pict>
          <v:shape id="_x0000_s1432" type="#_x0000_t202" style="position:absolute;margin-left:108.85pt;margin-top:202.2pt;width:453.65pt;height:221.7pt;z-index:-2115;mso-position-horizontal-relative:page;mso-position-vertical-relative:page" filled="f" stroked="f">
            <v:textbox inset="0,0,0,0">
              <w:txbxContent>
                <w:p w:rsidR="00770B8E" w:rsidRDefault="0073007A">
                  <w:pPr>
                    <w:spacing w:line="540" w:lineRule="exact"/>
                    <w:rPr>
                      <w:rFonts w:ascii="Verdana" w:eastAsia="Verdana" w:hAnsi="Verdana" w:cs="Verdana"/>
                      <w:sz w:val="50"/>
                      <w:szCs w:val="50"/>
                    </w:rPr>
                  </w:pPr>
                  <w:r>
                    <w:rPr>
                      <w:rFonts w:ascii="Verdana" w:eastAsia="Verdana" w:hAnsi="Verdana" w:cs="Verdana"/>
                      <w:color w:val="B3B3B3"/>
                      <w:w w:val="99"/>
                      <w:sz w:val="50"/>
                      <w:szCs w:val="50"/>
                    </w:rPr>
                    <w:t>rumMaster</w:t>
                  </w:r>
                </w:p>
                <w:p w:rsidR="00770B8E" w:rsidRDefault="00770B8E">
                  <w:pPr>
                    <w:spacing w:line="140" w:lineRule="exact"/>
                    <w:rPr>
                      <w:sz w:val="14"/>
                      <w:szCs w:val="14"/>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ind w:left="5375"/>
                    <w:rPr>
                      <w:rFonts w:ascii="Verdana" w:eastAsia="Verdana" w:hAnsi="Verdana" w:cs="Verdana"/>
                      <w:sz w:val="36"/>
                      <w:szCs w:val="36"/>
                    </w:rPr>
                  </w:pPr>
                  <w:r>
                    <w:rPr>
                      <w:rFonts w:ascii="Verdana" w:eastAsia="Verdana" w:hAnsi="Verdana" w:cs="Verdana"/>
                      <w:color w:val="FFFFFF"/>
                      <w:sz w:val="36"/>
                      <w:szCs w:val="36"/>
                    </w:rPr>
                    <w:t>Artifacts</w:t>
                  </w:r>
                </w:p>
              </w:txbxContent>
            </v:textbox>
            <w10:wrap anchorx="page" anchory="page"/>
          </v:shape>
        </w:pict>
      </w:r>
      <w:r w:rsidRPr="00770B8E">
        <w:pict>
          <v:group id="_x0000_s1407" style="position:absolute;margin-left:50.35pt;margin-top:75.55pt;width:609.35pt;height:435.7pt;z-index:-2114;mso-position-horizontal-relative:page;mso-position-vertical-relative:page" coordorigin="1007,1511" coordsize="12187,8714">
            <v:shape id="_x0000_s1431" type="#_x0000_t75" style="position:absolute;left:1092;top:1579;width:5893;height:3911">
              <v:imagedata r:id="rId36" o:title=""/>
            </v:shape>
            <v:shape id="_x0000_s1430" style="position:absolute;left:1045;top:1532;width:5851;height:3869" coordorigin="1045,1532" coordsize="5851,3869" path="m1045,2109r,2716l1047,4872r15,91l1091,5049r41,79l1184,5200r63,62l1318,5315r79,41l1483,5384r91,15l1622,5401r4698,l6413,5394r89,-22l6585,5337r75,-47l6727,5232r58,-67l6832,5090r35,-83l6889,4918r7,-93l6896,2109r-7,-94l6867,1927r-35,-83l6785,1768r-58,-67l6660,1644r-75,-47l6502,1562r-89,-22l6320,1532r-4698,l1528,1540r-88,22l1357,1597r-76,47l1214,1701r-58,67l1110,1844r-35,83l1053,2015r-8,94xe" fillcolor="#e6e6e6" stroked="f">
              <v:path arrowok="t"/>
            </v:shape>
            <v:shape id="_x0000_s1429" style="position:absolute;left:1045;top:1532;width:5851;height:3869" coordorigin="1045,1532" coordsize="5851,3869" path="m1045,2109r8,-94l1075,1927r35,-83l1156,1768r58,-67l1281,1644r76,-47l1440,1562r88,-22l1622,1532r4698,l6413,1540r89,22l6585,1597r75,47l6727,1701r58,67l6832,1844r35,83l6889,2015r7,94l6896,4825r-7,93l6867,5007r-35,83l6785,5165r-58,67l6660,5290r-75,47l6502,5372r-89,22l6320,5401r-4698,l1528,5394r-88,-22l1357,5337r-76,-47l1214,5232r-58,-67l1110,5090r-35,-83l1053,4918r-8,-93l1045,2109xe" filled="f" strokecolor="#b3b3b3" strokeweight="2.04pt">
              <v:path arrowok="t"/>
            </v:shape>
            <v:shape id="_x0000_s1428" style="position:absolute;left:1711;top:1531;width:2700;height:1128" coordorigin="1711,1531" coordsize="2700,1128" path="m1711,2659r2700,l4411,1531r-2700,l1711,2659xe" fillcolor="#b3b3b3" stroked="f">
              <v:path arrowok="t"/>
            </v:shape>
            <v:shape id="_x0000_s1427" style="position:absolute;left:4248;top:1795;width:703;height:864" coordorigin="4248,1795" coordsize="703,864" path="m4248,2098r,561l4288,2659r20,l4328,2658r20,l4368,2658r20,l4408,2658r20,-1l4448,2657r20,l4504,2657r44,-5l4589,2645r39,-11l4665,2621r35,-16l4732,2586r30,-21l4790,2541r25,-26l4838,2487r21,-31l4878,2423r17,-34l4909,2352r13,-39l4932,2272r8,-42l4946,2186r3,-45l4951,2094r,-160l4951,1795r-703,l4248,2098xe" fillcolor="#b3b3b3" stroked="f">
              <v:path arrowok="t"/>
            </v:shape>
            <v:shape id="_x0000_s1426" style="position:absolute;left:1027;top:1531;width:701;height:864" coordorigin="1027,1531" coordsize="701,864" path="m1728,2179r,-648l1688,1532r-40,l1608,1532r-20,1l1568,1533r-20,l1528,1533r-20,l1473,1534r-44,4l1388,1546r-39,10l1312,1569r-34,16l1246,1604r-30,21l1188,1649r-25,26l1140,1704r-21,30l1100,1767r-17,35l1069,1839r-12,38l1047,1918r-8,42l1033,2004r-4,46l1028,2096r-1,140l1027,2376r,19l1728,2395r,-216xe" fillcolor="#b3b3b3" stroked="f">
              <v:path arrowok="t"/>
            </v:shape>
            <v:shape id="_x0000_s1425" style="position:absolute;left:1027;top:2179;width:881;height:480" coordorigin="1027,2179" coordsize="881,480" path="m1027,2659r881,l1908,2179r-881,l1027,2659xe" fillcolor="#b3b3b3" stroked="f">
              <v:path arrowok="t"/>
            </v:shape>
            <v:shape id="_x0000_s1424" style="position:absolute;left:4068;top:1531;width:883;height:480" coordorigin="4068,1531" coordsize="883,480" path="m4068,2011r883,l4951,1531r-883,l4068,2011xe" fillcolor="#b3b3b3" stroked="f">
              <v:path arrowok="t"/>
            </v:shape>
            <v:shape id="_x0000_s1423" type="#_x0000_t75" style="position:absolute;left:7303;top:7284;width:5891;height:2941">
              <v:imagedata r:id="rId19" o:title=""/>
            </v:shape>
            <v:shape id="_x0000_s1422" style="position:absolute;left:7256;top:7237;width:5849;height:2899" coordorigin="7256,7237" coordsize="5849,2899" path="m7256,7669r,2035l7258,9740r11,68l7290,9873r31,59l7360,9986r47,46l7461,10072r59,30l7585,10124r68,11l7688,10136r4985,l12743,10131r67,-17l12872,10088r56,-35l12979,10010r43,-50l13057,9903r26,-62l13100,9774r5,-70l13105,7669r-5,-70l13083,7533r-26,-62l13022,7414r-43,-50l12928,7321r-56,-36l12810,7259r-67,-16l12673,7237r-4985,l7618,7243r-66,16l7490,7285r-57,36l7383,7364r-43,50l7305,7471r-27,62l7262,7599r-6,70xe" fillcolor="#e6e6e6" stroked="f">
              <v:path arrowok="t"/>
            </v:shape>
            <v:shape id="_x0000_s1421" style="position:absolute;left:7256;top:7237;width:5849;height:2899" coordorigin="7256,7237" coordsize="5849,2899" path="m7256,7669r6,-70l7278,7533r27,-62l7340,7414r43,-50l7433,7321r57,-36l7552,7259r66,-16l7688,7237r4985,l12743,7243r67,16l12872,7285r56,36l12979,7364r43,50l13057,7471r26,62l13100,7599r5,70l13105,9704r-5,70l13083,9841r-26,62l13022,9960r-43,50l12928,10053r-56,35l12810,10114r-67,17l12673,10136r-4985,l7618,10131r-66,-17l7490,10088r-57,-35l7383,10010r-43,-50l7305,9903r-27,-62l7262,9774r-6,-70l7256,7669xe" filled="f" strokecolor="#b3b3b3" strokeweight="2.04pt">
              <v:path arrowok="t"/>
            </v:shape>
            <v:shape id="_x0000_s1420" style="position:absolute;left:7920;top:7236;width:2700;height:847" coordorigin="7920,7236" coordsize="2700,847" path="m7920,8083r2700,l10620,7236r-2700,l7920,8083xe" fillcolor="#b3b3b3" stroked="f">
              <v:path arrowok="t"/>
            </v:shape>
            <v:shape id="_x0000_s1419" style="position:absolute;left:10459;top:7435;width:701;height:648" coordorigin="10459,7435" coordsize="701,648" path="m10714,8081r44,-3l10799,8072r39,-8l10875,8055r34,-12l10941,8029r30,-16l10999,7995r25,-20l11048,7954r21,-23l11087,7906r17,-26l11118,7853r13,-30l11141,7793r8,-32l11154,7728r4,-34l11160,7659r,-120l11160,7435r-701,l10459,8083r40,l10539,8083r40,-1l10619,8082r40,l10699,8081r15,xe" fillcolor="#b3b3b3" stroked="f">
              <v:path arrowok="t"/>
            </v:shape>
            <v:shape id="_x0000_s1418" style="position:absolute;left:7236;top:7236;width:703;height:648" coordorigin="7236,7236" coordsize="703,648" path="m7683,7238r-44,3l7598,7247r-39,8l7522,7265r-34,12l7455,7291r-30,15l7398,7324r-26,20l7349,7365r-21,23l7309,7413r-17,26l7278,7467r-13,29l7255,7526r-8,32l7242,7591r-4,34l7236,7660r,120l7236,7884r703,l7939,7236r-40,l7859,7237r-40,l7779,7237r-40,1l7699,7238r-16,xe" fillcolor="#b3b3b3" stroked="f">
              <v:path arrowok="t"/>
            </v:shape>
            <v:shape id="_x0000_s1417" style="position:absolute;left:7236;top:7723;width:883;height:360" coordorigin="7236,7723" coordsize="883,360" path="m7236,8083r883,l8119,7723r-883,l7236,8083xe" fillcolor="#b3b3b3" stroked="f">
              <v:path arrowok="t"/>
            </v:shape>
            <v:shape id="_x0000_s1416" style="position:absolute;left:10279;top:7236;width:881;height:360" coordorigin="10279,7236" coordsize="881,360" path="m10279,7596r881,l11160,7236r-881,l10279,7596xe" fillcolor="#b3b3b3" stroked="f">
              <v:path arrowok="t"/>
            </v:shape>
            <v:shape id="_x0000_s1415" type="#_x0000_t75" style="position:absolute;left:4478;top:4044;width:6772;height:4434">
              <v:imagedata r:id="rId37" o:title=""/>
            </v:shape>
            <v:shape id="_x0000_s1414" type="#_x0000_t75" style="position:absolute;left:4432;top:3997;width:6730;height:4392">
              <v:imagedata r:id="rId38" o:title=""/>
            </v:shape>
            <v:shape id="_x0000_s1413" style="position:absolute;left:4432;top:3997;width:6730;height:4392" coordorigin="4432,3997" coordsize="6730,4392" path="m4432,4527r7,-86l4459,4359r32,-76l4534,4214r53,-62l4648,4099r70,-43l4794,4024r81,-20l4961,3997r5671,l10717,4004r82,20l10875,4056r69,43l11006,4152r53,62l11102,4283r32,76l11154,4441r7,86l11161,7860r-7,85l11134,8027r-32,76l11059,8172r-53,62l10944,8287r-69,43l10799,8362r-82,20l10632,8389r-5671,l4875,8382r-81,-20l4718,8330r-70,-43l4587,8234r-53,-62l4491,8103r-32,-76l4439,7945r-7,-85l4432,4527xe" filled="f" strokecolor="#003b83" strokeweight="2.04pt">
              <v:path arrowok="t"/>
            </v:shape>
            <v:shape id="_x0000_s1412" style="position:absolute;left:5196;top:3996;width:3106;height:1037" coordorigin="5196,3996" coordsize="3106,1037" path="m5196,5033r3106,l8302,3996r-3106,l5196,5033xe" fillcolor="#003b83" stroked="f">
              <v:path arrowok="t"/>
            </v:shape>
            <v:shape id="_x0000_s1411" style="position:absolute;left:8117;top:4238;width:806;height:794" coordorigin="8117,4238" coordsize="806,794" path="m8257,5032r40,-1l8337,5031r40,l8410,5030r51,-4l8508,5019r45,-9l8595,4998r40,-15l8672,4966r34,-20l8738,4925r29,-24l8794,4874r24,-28l8840,4816r19,-32l8875,4750r14,-36l8901,4677r9,-39l8917,4598r4,-42l8923,4513r,-100l8923,4313r,-75l8117,4238r,795l8157,5032r40,l8237,5032r20,xe" fillcolor="#003b83" stroked="f">
              <v:path arrowok="t"/>
            </v:shape>
            <v:shape id="_x0000_s1410" style="position:absolute;left:4411;top:3996;width:806;height:794" coordorigin="4411,3996" coordsize="806,794" path="m5218,4711r,-715l5178,3996r-40,1l5098,3997r-40,l5018,3998r-40,l4938,3998r-64,4l4826,4009r-44,10l4739,4031r-39,15l4663,4063r-35,19l4597,4104r-30,24l4541,4154r-25,29l4495,4213r-19,32l4459,4279r-14,35l4434,4352r-10,38l4418,4431r-4,42l4412,4516r,100l4411,4716r,74l5218,4790r,-79xe" fillcolor="#003b83" stroked="f">
              <v:path arrowok="t"/>
            </v:shape>
            <v:shape id="_x0000_s1409" style="position:absolute;left:4411;top:4591;width:1013;height:442" coordorigin="4411,4591" coordsize="1013,442" path="m4411,5033r1013,l5424,4591r-1013,l4411,5033xe" fillcolor="#003b83" stroked="f">
              <v:path arrowok="t"/>
            </v:shape>
            <v:shape id="_x0000_s1408" style="position:absolute;left:7910;top:3996;width:1013;height:442" coordorigin="7910,3996" coordsize="1013,442" path="m7910,4438r1013,l8923,3996r-1013,l7910,4438xe" fillcolor="#003b83" stroked="f">
              <v:path arrowok="t"/>
            </v:shape>
            <w10:wrap anchorx="page" anchory="page"/>
          </v:group>
        </w:pict>
      </w:r>
      <w:r w:rsidR="0073007A">
        <w:rPr>
          <w:rFonts w:ascii="Calibri" w:eastAsia="Calibri" w:hAnsi="Calibri" w:cs="Calibri"/>
          <w:color w:val="FFFFFF"/>
          <w:position w:val="2"/>
          <w:sz w:val="62"/>
          <w:szCs w:val="62"/>
        </w:rPr>
        <w:t>•</w:t>
      </w:r>
      <w:r w:rsidR="0073007A">
        <w:rPr>
          <w:rFonts w:ascii="Verdana" w:eastAsia="Verdana" w:hAnsi="Verdana" w:cs="Verdana"/>
          <w:color w:val="FFFFFF"/>
          <w:w w:val="99"/>
          <w:position w:val="2"/>
          <w:sz w:val="50"/>
          <w:szCs w:val="50"/>
        </w:rPr>
        <w:t>Sprint</w:t>
      </w:r>
      <w:r w:rsidR="0073007A">
        <w:rPr>
          <w:rFonts w:ascii="Verdana" w:eastAsia="Verdana" w:hAnsi="Verdana" w:cs="Verdana"/>
          <w:color w:val="FFFFFF"/>
          <w:position w:val="2"/>
          <w:sz w:val="50"/>
          <w:szCs w:val="50"/>
        </w:rPr>
        <w:t xml:space="preserve"> </w:t>
      </w:r>
      <w:r w:rsidR="0073007A">
        <w:rPr>
          <w:rFonts w:ascii="Verdana" w:eastAsia="Verdana" w:hAnsi="Verdana" w:cs="Verdana"/>
          <w:color w:val="FFFFFF"/>
          <w:w w:val="99"/>
          <w:position w:val="2"/>
          <w:sz w:val="50"/>
          <w:szCs w:val="50"/>
        </w:rPr>
        <w:t>review</w:t>
      </w:r>
    </w:p>
    <w:p w:rsidR="00770B8E" w:rsidRDefault="0073007A">
      <w:pPr>
        <w:spacing w:line="600" w:lineRule="exact"/>
        <w:rPr>
          <w:rFonts w:ascii="Verdana" w:eastAsia="Verdana" w:hAnsi="Verdana" w:cs="Verdana"/>
          <w:sz w:val="50"/>
          <w:szCs w:val="50"/>
        </w:rPr>
      </w:pPr>
      <w:r>
        <w:rPr>
          <w:rFonts w:ascii="Calibri" w:eastAsia="Calibri" w:hAnsi="Calibri" w:cs="Calibri"/>
          <w:color w:val="FFFFFF"/>
          <w:position w:val="2"/>
          <w:sz w:val="62"/>
          <w:szCs w:val="62"/>
        </w:rPr>
        <w:t>•</w:t>
      </w:r>
      <w:r>
        <w:rPr>
          <w:rFonts w:ascii="Verdana" w:eastAsia="Verdana" w:hAnsi="Verdana" w:cs="Verdana"/>
          <w:color w:val="FFFFFF"/>
          <w:w w:val="99"/>
          <w:position w:val="2"/>
          <w:sz w:val="50"/>
          <w:szCs w:val="50"/>
        </w:rPr>
        <w:t>Sprint</w:t>
      </w:r>
      <w:r>
        <w:rPr>
          <w:rFonts w:ascii="Verdana" w:eastAsia="Verdana" w:hAnsi="Verdana" w:cs="Verdana"/>
          <w:color w:val="FFFFFF"/>
          <w:position w:val="2"/>
          <w:sz w:val="50"/>
          <w:szCs w:val="50"/>
        </w:rPr>
        <w:t xml:space="preserve"> </w:t>
      </w:r>
      <w:r>
        <w:rPr>
          <w:rFonts w:ascii="Verdana" w:eastAsia="Verdana" w:hAnsi="Verdana" w:cs="Verdana"/>
          <w:color w:val="FFFFFF"/>
          <w:w w:val="99"/>
          <w:position w:val="2"/>
          <w:sz w:val="50"/>
          <w:szCs w:val="50"/>
        </w:rPr>
        <w:t>retrospective</w:t>
      </w:r>
    </w:p>
    <w:p w:rsidR="00770B8E" w:rsidRDefault="0073007A">
      <w:pPr>
        <w:spacing w:line="600" w:lineRule="exact"/>
        <w:rPr>
          <w:rFonts w:ascii="Verdana" w:eastAsia="Verdana" w:hAnsi="Verdana" w:cs="Verdana"/>
          <w:sz w:val="50"/>
          <w:szCs w:val="50"/>
        </w:rPr>
      </w:pPr>
      <w:r>
        <w:rPr>
          <w:rFonts w:ascii="Calibri" w:eastAsia="Calibri" w:hAnsi="Calibri" w:cs="Calibri"/>
          <w:color w:val="FFFFFF"/>
          <w:position w:val="3"/>
          <w:sz w:val="62"/>
          <w:szCs w:val="62"/>
        </w:rPr>
        <w:t>•</w:t>
      </w:r>
      <w:r>
        <w:rPr>
          <w:rFonts w:ascii="Verdana" w:eastAsia="Verdana" w:hAnsi="Verdana" w:cs="Verdana"/>
          <w:color w:val="FFFFFF"/>
          <w:w w:val="99"/>
          <w:position w:val="3"/>
          <w:sz w:val="50"/>
          <w:szCs w:val="50"/>
        </w:rPr>
        <w:t>Daily</w:t>
      </w:r>
      <w:r>
        <w:rPr>
          <w:rFonts w:ascii="Verdana" w:eastAsia="Verdana" w:hAnsi="Verdana" w:cs="Verdana"/>
          <w:color w:val="FFFFFF"/>
          <w:position w:val="3"/>
          <w:sz w:val="50"/>
          <w:szCs w:val="50"/>
        </w:rPr>
        <w:t xml:space="preserve"> </w:t>
      </w:r>
      <w:r>
        <w:rPr>
          <w:rFonts w:ascii="Verdana" w:eastAsia="Verdana" w:hAnsi="Verdana" w:cs="Verdana"/>
          <w:color w:val="FFFFFF"/>
          <w:w w:val="99"/>
          <w:position w:val="3"/>
          <w:sz w:val="50"/>
          <w:szCs w:val="50"/>
        </w:rPr>
        <w:t>scrum</w:t>
      </w:r>
      <w:r>
        <w:rPr>
          <w:rFonts w:ascii="Verdana" w:eastAsia="Verdana" w:hAnsi="Verdana" w:cs="Verdana"/>
          <w:color w:val="FFFFFF"/>
          <w:position w:val="3"/>
          <w:sz w:val="50"/>
          <w:szCs w:val="50"/>
        </w:rPr>
        <w:t xml:space="preserve"> </w:t>
      </w:r>
      <w:r>
        <w:rPr>
          <w:rFonts w:ascii="Verdana" w:eastAsia="Verdana" w:hAnsi="Verdana" w:cs="Verdana"/>
          <w:color w:val="FFFFFF"/>
          <w:w w:val="99"/>
          <w:position w:val="3"/>
          <w:sz w:val="50"/>
          <w:szCs w:val="50"/>
        </w:rPr>
        <w:t>meeting</w:t>
      </w:r>
    </w:p>
    <w:p w:rsidR="00770B8E" w:rsidRDefault="00770B8E">
      <w:pPr>
        <w:spacing w:before="7" w:line="100" w:lineRule="exact"/>
        <w:rPr>
          <w:sz w:val="10"/>
          <w:szCs w:val="10"/>
        </w:rPr>
      </w:pPr>
    </w:p>
    <w:p w:rsidR="00770B8E" w:rsidRDefault="00770B8E">
      <w:pPr>
        <w:spacing w:line="200" w:lineRule="exact"/>
      </w:pPr>
    </w:p>
    <w:p w:rsidR="00770B8E" w:rsidRDefault="00770B8E">
      <w:pPr>
        <w:spacing w:line="200" w:lineRule="exact"/>
      </w:pPr>
    </w:p>
    <w:p w:rsidR="00770B8E" w:rsidRDefault="0073007A">
      <w:pPr>
        <w:spacing w:line="680" w:lineRule="exact"/>
        <w:ind w:left="2794"/>
        <w:rPr>
          <w:rFonts w:ascii="Verdana" w:eastAsia="Verdana" w:hAnsi="Verdana" w:cs="Verdana"/>
          <w:sz w:val="50"/>
          <w:szCs w:val="50"/>
        </w:rPr>
      </w:pPr>
      <w:r>
        <w:rPr>
          <w:color w:val="B3B3B3"/>
          <w:position w:val="-2"/>
          <w:sz w:val="62"/>
          <w:szCs w:val="62"/>
        </w:rPr>
        <w:t>•</w:t>
      </w:r>
      <w:r>
        <w:rPr>
          <w:rFonts w:ascii="Verdana" w:eastAsia="Verdana" w:hAnsi="Verdana" w:cs="Verdana"/>
          <w:color w:val="B3B3B3"/>
          <w:w w:val="99"/>
          <w:position w:val="-2"/>
          <w:sz w:val="50"/>
          <w:szCs w:val="50"/>
        </w:rPr>
        <w:t>Product</w:t>
      </w:r>
      <w:r>
        <w:rPr>
          <w:rFonts w:ascii="Verdana" w:eastAsia="Verdana" w:hAnsi="Verdana" w:cs="Verdana"/>
          <w:color w:val="B3B3B3"/>
          <w:position w:val="-2"/>
          <w:sz w:val="50"/>
          <w:szCs w:val="50"/>
        </w:rPr>
        <w:t xml:space="preserve"> </w:t>
      </w:r>
      <w:r>
        <w:rPr>
          <w:rFonts w:ascii="Verdana" w:eastAsia="Verdana" w:hAnsi="Verdana" w:cs="Verdana"/>
          <w:color w:val="B3B3B3"/>
          <w:w w:val="99"/>
          <w:position w:val="-2"/>
          <w:sz w:val="50"/>
          <w:szCs w:val="50"/>
        </w:rPr>
        <w:t>backlog</w:t>
      </w:r>
    </w:p>
    <w:p w:rsidR="00770B8E" w:rsidRDefault="0073007A">
      <w:pPr>
        <w:spacing w:line="600" w:lineRule="exact"/>
        <w:ind w:left="2794"/>
        <w:rPr>
          <w:rFonts w:ascii="Verdana" w:eastAsia="Verdana" w:hAnsi="Verdana" w:cs="Verdana"/>
          <w:sz w:val="50"/>
          <w:szCs w:val="50"/>
        </w:rPr>
      </w:pPr>
      <w:r>
        <w:rPr>
          <w:color w:val="B3B3B3"/>
          <w:position w:val="-1"/>
          <w:sz w:val="62"/>
          <w:szCs w:val="62"/>
        </w:rPr>
        <w:t>•</w:t>
      </w:r>
      <w:r>
        <w:rPr>
          <w:rFonts w:ascii="Verdana" w:eastAsia="Verdana" w:hAnsi="Verdana" w:cs="Verdana"/>
          <w:color w:val="B3B3B3"/>
          <w:w w:val="99"/>
          <w:position w:val="-1"/>
          <w:sz w:val="50"/>
          <w:szCs w:val="50"/>
        </w:rPr>
        <w:t>Sprint</w:t>
      </w:r>
      <w:r>
        <w:rPr>
          <w:rFonts w:ascii="Verdana" w:eastAsia="Verdana" w:hAnsi="Verdana" w:cs="Verdana"/>
          <w:color w:val="B3B3B3"/>
          <w:position w:val="-1"/>
          <w:sz w:val="50"/>
          <w:szCs w:val="50"/>
        </w:rPr>
        <w:t xml:space="preserve"> </w:t>
      </w:r>
      <w:r>
        <w:rPr>
          <w:rFonts w:ascii="Verdana" w:eastAsia="Verdana" w:hAnsi="Verdana" w:cs="Verdana"/>
          <w:color w:val="B3B3B3"/>
          <w:w w:val="99"/>
          <w:position w:val="-1"/>
          <w:sz w:val="50"/>
          <w:szCs w:val="50"/>
        </w:rPr>
        <w:t>backlog</w:t>
      </w:r>
    </w:p>
    <w:p w:rsidR="00770B8E" w:rsidRDefault="0073007A">
      <w:pPr>
        <w:spacing w:line="620" w:lineRule="exact"/>
        <w:ind w:left="2794"/>
        <w:rPr>
          <w:rFonts w:ascii="Verdana" w:eastAsia="Verdana" w:hAnsi="Verdana" w:cs="Verdana"/>
          <w:sz w:val="50"/>
          <w:szCs w:val="50"/>
        </w:rPr>
        <w:sectPr w:rsidR="00770B8E">
          <w:type w:val="continuous"/>
          <w:pgSz w:w="14400" w:h="10800" w:orient="landscape"/>
          <w:pgMar w:top="980" w:right="140" w:bottom="0" w:left="600" w:header="720" w:footer="720" w:gutter="0"/>
          <w:cols w:num="2" w:space="720" w:equalWidth="0">
            <w:col w:w="2878" w:space="1261"/>
            <w:col w:w="9521"/>
          </w:cols>
        </w:sectPr>
      </w:pPr>
      <w:r>
        <w:rPr>
          <w:color w:val="B3B3B3"/>
          <w:position w:val="1"/>
          <w:sz w:val="62"/>
          <w:szCs w:val="62"/>
        </w:rPr>
        <w:t>•</w:t>
      </w:r>
      <w:r>
        <w:rPr>
          <w:rFonts w:ascii="Verdana" w:eastAsia="Verdana" w:hAnsi="Verdana" w:cs="Verdana"/>
          <w:color w:val="B3B3B3"/>
          <w:w w:val="99"/>
          <w:position w:val="1"/>
          <w:sz w:val="50"/>
          <w:szCs w:val="50"/>
        </w:rPr>
        <w:t>Burndown</w:t>
      </w:r>
      <w:r>
        <w:rPr>
          <w:rFonts w:ascii="Verdana" w:eastAsia="Verdana" w:hAnsi="Verdana" w:cs="Verdana"/>
          <w:color w:val="B3B3B3"/>
          <w:position w:val="1"/>
          <w:sz w:val="50"/>
          <w:szCs w:val="50"/>
        </w:rPr>
        <w:t xml:space="preserve"> </w:t>
      </w:r>
      <w:r>
        <w:rPr>
          <w:rFonts w:ascii="Verdana" w:eastAsia="Verdana" w:hAnsi="Verdana" w:cs="Verdana"/>
          <w:color w:val="B3B3B3"/>
          <w:w w:val="99"/>
          <w:position w:val="1"/>
          <w:sz w:val="50"/>
          <w:szCs w:val="50"/>
        </w:rPr>
        <w:t>charts</w:t>
      </w:r>
    </w:p>
    <w:p w:rsidR="00770B8E" w:rsidRDefault="00770B8E">
      <w:pPr>
        <w:spacing w:line="180" w:lineRule="exact"/>
        <w:rPr>
          <w:sz w:val="18"/>
          <w:szCs w:val="18"/>
        </w:rPr>
      </w:pPr>
    </w:p>
    <w:p w:rsidR="00770B8E" w:rsidRDefault="0073007A">
      <w:pPr>
        <w:spacing w:before="10"/>
        <w:ind w:left="118"/>
        <w:rPr>
          <w:rFonts w:ascii="Verdana" w:eastAsia="Verdana" w:hAnsi="Verdana" w:cs="Verdana"/>
          <w:sz w:val="28"/>
          <w:szCs w:val="28"/>
        </w:rPr>
      </w:pPr>
      <w:r>
        <w:rPr>
          <w:rFonts w:ascii="Verdana" w:eastAsia="Verdana" w:hAnsi="Verdana" w:cs="Verdana"/>
          <w:color w:val="006FAC"/>
          <w:sz w:val="28"/>
          <w:szCs w:val="28"/>
        </w:rPr>
        <w:t>2.1.1 SCRUM framework</w:t>
      </w:r>
    </w:p>
    <w:p w:rsidR="00770B8E" w:rsidRDefault="0073007A">
      <w:pPr>
        <w:spacing w:before="2" w:line="460" w:lineRule="exact"/>
        <w:ind w:left="118"/>
        <w:rPr>
          <w:rFonts w:ascii="Verdana" w:eastAsia="Verdana" w:hAnsi="Verdana" w:cs="Verdana"/>
          <w:sz w:val="40"/>
          <w:szCs w:val="40"/>
        </w:rPr>
      </w:pPr>
      <w:r>
        <w:rPr>
          <w:rFonts w:ascii="Verdana" w:eastAsia="Verdana" w:hAnsi="Verdana" w:cs="Verdana"/>
          <w:color w:val="006FAC"/>
          <w:position w:val="-2"/>
          <w:sz w:val="40"/>
          <w:szCs w:val="40"/>
        </w:rPr>
        <w:t>Scrum with 2 weeks Sprint Duration</w:t>
      </w:r>
    </w:p>
    <w:p w:rsidR="00770B8E" w:rsidRDefault="00770B8E">
      <w:pPr>
        <w:spacing w:line="200" w:lineRule="exact"/>
      </w:pPr>
    </w:p>
    <w:p w:rsidR="00770B8E" w:rsidRDefault="00770B8E">
      <w:pPr>
        <w:spacing w:before="5" w:line="200" w:lineRule="exact"/>
      </w:pPr>
    </w:p>
    <w:p w:rsidR="00770B8E" w:rsidRDefault="0073007A">
      <w:pPr>
        <w:spacing w:before="10" w:line="320" w:lineRule="exact"/>
        <w:ind w:left="631"/>
        <w:rPr>
          <w:rFonts w:ascii="Verdana" w:eastAsia="Verdana" w:hAnsi="Verdana" w:cs="Verdana"/>
          <w:sz w:val="28"/>
          <w:szCs w:val="28"/>
        </w:rPr>
        <w:sectPr w:rsidR="00770B8E">
          <w:headerReference w:type="default" r:id="rId39"/>
          <w:pgSz w:w="14400" w:h="10800" w:orient="landscape"/>
          <w:pgMar w:top="280" w:right="140" w:bottom="280" w:left="700" w:header="94" w:footer="0" w:gutter="0"/>
          <w:cols w:space="720"/>
        </w:sectPr>
      </w:pPr>
      <w:r>
        <w:rPr>
          <w:rFonts w:ascii="Verdana" w:eastAsia="Verdana" w:hAnsi="Verdana" w:cs="Verdana"/>
          <w:color w:val="FFFFFF"/>
          <w:position w:val="-2"/>
          <w:sz w:val="28"/>
          <w:szCs w:val="28"/>
        </w:rPr>
        <w:t>Scrum Ceremonies and important meetings during one Sprint</w:t>
      </w:r>
    </w:p>
    <w:p w:rsidR="00770B8E" w:rsidRDefault="00770B8E">
      <w:pPr>
        <w:spacing w:before="3" w:line="160" w:lineRule="exact"/>
        <w:rPr>
          <w:sz w:val="16"/>
          <w:szCs w:val="16"/>
        </w:rPr>
      </w:pPr>
    </w:p>
    <w:p w:rsidR="00770B8E" w:rsidRDefault="0073007A">
      <w:pPr>
        <w:spacing w:line="320" w:lineRule="exact"/>
        <w:ind w:left="1265" w:right="-62"/>
        <w:rPr>
          <w:rFonts w:ascii="Verdana" w:eastAsia="Verdana" w:hAnsi="Verdana" w:cs="Verdana"/>
          <w:sz w:val="28"/>
          <w:szCs w:val="28"/>
        </w:rPr>
      </w:pPr>
      <w:r>
        <w:rPr>
          <w:rFonts w:ascii="Verdana" w:eastAsia="Verdana" w:hAnsi="Verdana" w:cs="Verdana"/>
          <w:color w:val="003856"/>
          <w:position w:val="-2"/>
          <w:sz w:val="28"/>
          <w:szCs w:val="28"/>
        </w:rPr>
        <w:t>Day 1</w:t>
      </w:r>
    </w:p>
    <w:p w:rsidR="00770B8E" w:rsidRDefault="0073007A">
      <w:pPr>
        <w:spacing w:line="160" w:lineRule="exact"/>
        <w:rPr>
          <w:sz w:val="16"/>
          <w:szCs w:val="16"/>
        </w:rPr>
      </w:pPr>
      <w:r>
        <w:br w:type="column"/>
      </w:r>
    </w:p>
    <w:p w:rsidR="00770B8E" w:rsidRDefault="0073007A">
      <w:pPr>
        <w:spacing w:line="320" w:lineRule="exact"/>
        <w:ind w:right="-62"/>
        <w:rPr>
          <w:rFonts w:ascii="Verdana" w:eastAsia="Verdana" w:hAnsi="Verdana" w:cs="Verdana"/>
          <w:sz w:val="28"/>
          <w:szCs w:val="28"/>
        </w:rPr>
      </w:pPr>
      <w:r>
        <w:rPr>
          <w:rFonts w:ascii="Verdana" w:eastAsia="Verdana" w:hAnsi="Verdana" w:cs="Verdana"/>
          <w:color w:val="003856"/>
          <w:position w:val="-2"/>
          <w:sz w:val="28"/>
          <w:szCs w:val="28"/>
        </w:rPr>
        <w:t>Day 2</w:t>
      </w:r>
    </w:p>
    <w:p w:rsidR="00770B8E" w:rsidRDefault="0073007A">
      <w:pPr>
        <w:spacing w:before="8" w:line="120" w:lineRule="exact"/>
        <w:rPr>
          <w:sz w:val="12"/>
          <w:szCs w:val="12"/>
        </w:rPr>
      </w:pPr>
      <w:r>
        <w:br w:type="column"/>
      </w:r>
    </w:p>
    <w:p w:rsidR="00770B8E" w:rsidRDefault="0073007A">
      <w:pPr>
        <w:ind w:right="-62"/>
        <w:rPr>
          <w:rFonts w:ascii="Verdana" w:eastAsia="Verdana" w:hAnsi="Verdana" w:cs="Verdana"/>
          <w:sz w:val="28"/>
          <w:szCs w:val="28"/>
        </w:rPr>
      </w:pPr>
      <w:r>
        <w:rPr>
          <w:rFonts w:ascii="Verdana" w:eastAsia="Verdana" w:hAnsi="Verdana" w:cs="Verdana"/>
          <w:color w:val="003856"/>
          <w:sz w:val="28"/>
          <w:szCs w:val="28"/>
        </w:rPr>
        <w:t>Day 3</w:t>
      </w:r>
    </w:p>
    <w:p w:rsidR="00770B8E" w:rsidRDefault="0073007A">
      <w:pPr>
        <w:spacing w:before="96"/>
        <w:ind w:right="-62"/>
        <w:rPr>
          <w:rFonts w:ascii="Verdana" w:eastAsia="Verdana" w:hAnsi="Verdana" w:cs="Verdana"/>
          <w:sz w:val="28"/>
          <w:szCs w:val="28"/>
        </w:rPr>
      </w:pPr>
      <w:r>
        <w:br w:type="column"/>
      </w:r>
      <w:r>
        <w:rPr>
          <w:rFonts w:ascii="Verdana" w:eastAsia="Verdana" w:hAnsi="Verdana" w:cs="Verdana"/>
          <w:color w:val="003856"/>
          <w:sz w:val="28"/>
          <w:szCs w:val="28"/>
        </w:rPr>
        <w:lastRenderedPageBreak/>
        <w:t>Day 4</w:t>
      </w:r>
    </w:p>
    <w:p w:rsidR="00770B8E" w:rsidRDefault="0073007A">
      <w:pPr>
        <w:spacing w:before="63"/>
        <w:rPr>
          <w:rFonts w:ascii="Verdana" w:eastAsia="Verdana" w:hAnsi="Verdana" w:cs="Verdana"/>
          <w:sz w:val="28"/>
          <w:szCs w:val="28"/>
        </w:rPr>
        <w:sectPr w:rsidR="00770B8E">
          <w:type w:val="continuous"/>
          <w:pgSz w:w="14400" w:h="10800" w:orient="landscape"/>
          <w:pgMar w:top="980" w:right="140" w:bottom="0" w:left="700" w:header="720" w:footer="720" w:gutter="0"/>
          <w:cols w:num="5" w:space="720" w:equalWidth="0">
            <w:col w:w="2087" w:space="1490"/>
            <w:col w:w="822" w:space="1523"/>
            <w:col w:w="822" w:space="1598"/>
            <w:col w:w="822" w:space="1522"/>
            <w:col w:w="2874"/>
          </w:cols>
        </w:sectPr>
      </w:pPr>
      <w:r>
        <w:br w:type="column"/>
      </w:r>
      <w:r>
        <w:rPr>
          <w:rFonts w:ascii="Verdana" w:eastAsia="Verdana" w:hAnsi="Verdana" w:cs="Verdana"/>
          <w:color w:val="003856"/>
          <w:sz w:val="28"/>
          <w:szCs w:val="28"/>
        </w:rPr>
        <w:lastRenderedPageBreak/>
        <w:t>Day 5</w:t>
      </w:r>
    </w:p>
    <w:p w:rsidR="00770B8E" w:rsidRDefault="00770B8E">
      <w:pPr>
        <w:spacing w:before="6" w:line="120" w:lineRule="exact"/>
        <w:rPr>
          <w:sz w:val="12"/>
          <w:szCs w:val="12"/>
        </w:rPr>
      </w:pPr>
    </w:p>
    <w:p w:rsidR="00770B8E" w:rsidRDefault="0073007A">
      <w:pPr>
        <w:ind w:left="225" w:right="-44"/>
        <w:rPr>
          <w:rFonts w:ascii="Verdana" w:eastAsia="Verdana" w:hAnsi="Verdana" w:cs="Verdana"/>
          <w:sz w:val="16"/>
          <w:szCs w:val="16"/>
        </w:rPr>
      </w:pPr>
      <w:r>
        <w:rPr>
          <w:rFonts w:ascii="Verdana" w:eastAsia="Verdana" w:hAnsi="Verdana" w:cs="Verdana"/>
          <w:color w:val="003856"/>
          <w:sz w:val="16"/>
          <w:szCs w:val="16"/>
        </w:rPr>
        <w:t>9 am</w:t>
      </w:r>
    </w:p>
    <w:p w:rsidR="00770B8E" w:rsidRDefault="0073007A">
      <w:pPr>
        <w:spacing w:before="1" w:line="160" w:lineRule="exact"/>
        <w:rPr>
          <w:sz w:val="16"/>
          <w:szCs w:val="16"/>
        </w:rPr>
      </w:pPr>
      <w:r>
        <w:br w:type="column"/>
      </w:r>
    </w:p>
    <w:p w:rsidR="00770B8E" w:rsidRDefault="0073007A">
      <w:pPr>
        <w:spacing w:line="160" w:lineRule="exact"/>
        <w:ind w:right="-50"/>
        <w:rPr>
          <w:rFonts w:ascii="Verdana" w:eastAsia="Verdana" w:hAnsi="Verdana" w:cs="Verdana"/>
        </w:rPr>
      </w:pPr>
      <w:r>
        <w:rPr>
          <w:rFonts w:ascii="Verdana" w:eastAsia="Verdana" w:hAnsi="Verdana" w:cs="Verdana"/>
          <w:b/>
          <w:color w:val="003856"/>
          <w:w w:val="99"/>
          <w:position w:val="-6"/>
        </w:rPr>
        <w:t>Daily</w:t>
      </w:r>
      <w:r>
        <w:rPr>
          <w:rFonts w:ascii="Verdana" w:eastAsia="Verdana" w:hAnsi="Verdana" w:cs="Verdana"/>
          <w:b/>
          <w:color w:val="003856"/>
          <w:position w:val="-6"/>
        </w:rPr>
        <w:t xml:space="preserve"> </w:t>
      </w:r>
      <w:r>
        <w:rPr>
          <w:rFonts w:ascii="Verdana" w:eastAsia="Verdana" w:hAnsi="Verdana" w:cs="Verdana"/>
          <w:b/>
          <w:color w:val="003856"/>
          <w:w w:val="99"/>
          <w:position w:val="-6"/>
        </w:rPr>
        <w:t>Scrum</w:t>
      </w:r>
    </w:p>
    <w:p w:rsidR="00770B8E" w:rsidRDefault="0073007A">
      <w:pPr>
        <w:spacing w:before="99" w:line="220" w:lineRule="exact"/>
        <w:rPr>
          <w:rFonts w:ascii="Verdana" w:eastAsia="Verdana" w:hAnsi="Verdana" w:cs="Verdana"/>
        </w:rPr>
        <w:sectPr w:rsidR="00770B8E">
          <w:type w:val="continuous"/>
          <w:pgSz w:w="14400" w:h="10800" w:orient="landscape"/>
          <w:pgMar w:top="980" w:right="140" w:bottom="0" w:left="700" w:header="720" w:footer="720" w:gutter="0"/>
          <w:cols w:num="3" w:space="720" w:equalWidth="0">
            <w:col w:w="638" w:space="2697"/>
            <w:col w:w="1339" w:space="989"/>
            <w:col w:w="7897"/>
          </w:cols>
        </w:sectPr>
      </w:pPr>
      <w:r>
        <w:br w:type="column"/>
      </w:r>
      <w:r>
        <w:rPr>
          <w:rFonts w:ascii="Verdana" w:eastAsia="Verdana" w:hAnsi="Verdana" w:cs="Verdana"/>
          <w:b/>
          <w:color w:val="003856"/>
          <w:w w:val="99"/>
          <w:position w:val="-7"/>
        </w:rPr>
        <w:lastRenderedPageBreak/>
        <w:t>Daily</w:t>
      </w:r>
      <w:r>
        <w:rPr>
          <w:rFonts w:ascii="Verdana" w:eastAsia="Verdana" w:hAnsi="Verdana" w:cs="Verdana"/>
          <w:b/>
          <w:color w:val="003856"/>
          <w:position w:val="-7"/>
        </w:rPr>
        <w:t xml:space="preserve"> </w:t>
      </w:r>
      <w:r>
        <w:rPr>
          <w:rFonts w:ascii="Verdana" w:eastAsia="Verdana" w:hAnsi="Verdana" w:cs="Verdana"/>
          <w:b/>
          <w:color w:val="003856"/>
          <w:w w:val="99"/>
          <w:position w:val="-7"/>
        </w:rPr>
        <w:t>Scrum</w:t>
      </w:r>
      <w:r>
        <w:rPr>
          <w:rFonts w:ascii="Verdana" w:eastAsia="Verdana" w:hAnsi="Verdana" w:cs="Verdana"/>
          <w:b/>
          <w:color w:val="003856"/>
          <w:position w:val="-7"/>
        </w:rPr>
        <w:t xml:space="preserve">                </w:t>
      </w:r>
      <w:r>
        <w:rPr>
          <w:rFonts w:ascii="Verdana" w:eastAsia="Verdana" w:hAnsi="Verdana" w:cs="Verdana"/>
          <w:b/>
          <w:color w:val="003856"/>
          <w:w w:val="99"/>
          <w:position w:val="-6"/>
        </w:rPr>
        <w:t>Daily</w:t>
      </w:r>
      <w:r>
        <w:rPr>
          <w:rFonts w:ascii="Verdana" w:eastAsia="Verdana" w:hAnsi="Verdana" w:cs="Verdana"/>
          <w:b/>
          <w:color w:val="003856"/>
          <w:position w:val="-6"/>
        </w:rPr>
        <w:t xml:space="preserve"> </w:t>
      </w:r>
      <w:r>
        <w:rPr>
          <w:rFonts w:ascii="Verdana" w:eastAsia="Verdana" w:hAnsi="Verdana" w:cs="Verdana"/>
          <w:b/>
          <w:color w:val="003856"/>
          <w:w w:val="99"/>
          <w:position w:val="-6"/>
        </w:rPr>
        <w:t>Scrum</w:t>
      </w:r>
      <w:r>
        <w:rPr>
          <w:rFonts w:ascii="Verdana" w:eastAsia="Verdana" w:hAnsi="Verdana" w:cs="Verdana"/>
          <w:b/>
          <w:color w:val="003856"/>
          <w:position w:val="-6"/>
        </w:rPr>
        <w:t xml:space="preserve">               </w:t>
      </w:r>
      <w:r>
        <w:rPr>
          <w:rFonts w:ascii="Verdana" w:eastAsia="Verdana" w:hAnsi="Verdana" w:cs="Verdana"/>
          <w:b/>
          <w:color w:val="003856"/>
          <w:w w:val="99"/>
          <w:position w:val="-1"/>
        </w:rPr>
        <w:t>Daily</w:t>
      </w:r>
      <w:r>
        <w:rPr>
          <w:rFonts w:ascii="Verdana" w:eastAsia="Verdana" w:hAnsi="Verdana" w:cs="Verdana"/>
          <w:b/>
          <w:color w:val="003856"/>
          <w:position w:val="-1"/>
        </w:rPr>
        <w:t xml:space="preserve"> </w:t>
      </w:r>
      <w:r>
        <w:rPr>
          <w:rFonts w:ascii="Verdana" w:eastAsia="Verdana" w:hAnsi="Verdana" w:cs="Verdana"/>
          <w:b/>
          <w:color w:val="003856"/>
          <w:w w:val="99"/>
          <w:position w:val="-1"/>
        </w:rPr>
        <w:t>Scrum</w:t>
      </w:r>
    </w:p>
    <w:p w:rsidR="00770B8E" w:rsidRDefault="00770B8E">
      <w:pPr>
        <w:spacing w:before="4" w:line="160" w:lineRule="exact"/>
        <w:rPr>
          <w:sz w:val="17"/>
          <w:szCs w:val="17"/>
        </w:rPr>
      </w:pPr>
    </w:p>
    <w:p w:rsidR="00770B8E" w:rsidRDefault="00770B8E">
      <w:pPr>
        <w:spacing w:line="200" w:lineRule="exact"/>
      </w:pPr>
    </w:p>
    <w:p w:rsidR="00770B8E" w:rsidRDefault="0073007A">
      <w:pPr>
        <w:spacing w:line="180" w:lineRule="exact"/>
        <w:ind w:left="225" w:right="137"/>
        <w:rPr>
          <w:rFonts w:ascii="Verdana" w:eastAsia="Verdana" w:hAnsi="Verdana" w:cs="Verdana"/>
          <w:sz w:val="16"/>
          <w:szCs w:val="16"/>
        </w:rPr>
      </w:pPr>
      <w:r>
        <w:rPr>
          <w:rFonts w:ascii="Verdana" w:eastAsia="Verdana" w:hAnsi="Verdana" w:cs="Verdana"/>
          <w:color w:val="003856"/>
          <w:sz w:val="16"/>
          <w:szCs w:val="16"/>
        </w:rPr>
        <w:t>11 am</w:t>
      </w:r>
    </w:p>
    <w:p w:rsidR="00770B8E" w:rsidRDefault="00770B8E">
      <w:pPr>
        <w:spacing w:before="7" w:line="160" w:lineRule="exact"/>
        <w:rPr>
          <w:sz w:val="17"/>
          <w:szCs w:val="17"/>
        </w:rPr>
      </w:pPr>
    </w:p>
    <w:p w:rsidR="00770B8E" w:rsidRDefault="00770B8E">
      <w:pPr>
        <w:spacing w:line="200" w:lineRule="exact"/>
      </w:pPr>
    </w:p>
    <w:p w:rsidR="00770B8E" w:rsidRDefault="0073007A">
      <w:pPr>
        <w:ind w:left="225" w:right="-44"/>
        <w:rPr>
          <w:rFonts w:ascii="Verdana" w:eastAsia="Verdana" w:hAnsi="Verdana" w:cs="Verdana"/>
          <w:sz w:val="16"/>
          <w:szCs w:val="16"/>
        </w:rPr>
      </w:pPr>
      <w:r>
        <w:rPr>
          <w:rFonts w:ascii="Verdana" w:eastAsia="Verdana" w:hAnsi="Verdana" w:cs="Verdana"/>
          <w:color w:val="003856"/>
          <w:sz w:val="16"/>
          <w:szCs w:val="16"/>
        </w:rPr>
        <w:t>1 pm</w:t>
      </w:r>
    </w:p>
    <w:p w:rsidR="00770B8E" w:rsidRDefault="00770B8E">
      <w:pPr>
        <w:spacing w:before="4" w:line="160" w:lineRule="exact"/>
        <w:rPr>
          <w:sz w:val="17"/>
          <w:szCs w:val="17"/>
        </w:rPr>
      </w:pPr>
    </w:p>
    <w:p w:rsidR="00770B8E" w:rsidRDefault="00770B8E">
      <w:pPr>
        <w:spacing w:line="200" w:lineRule="exact"/>
      </w:pPr>
    </w:p>
    <w:p w:rsidR="00770B8E" w:rsidRDefault="00770B8E">
      <w:pPr>
        <w:spacing w:line="200" w:lineRule="exact"/>
      </w:pPr>
    </w:p>
    <w:p w:rsidR="00770B8E" w:rsidRDefault="0073007A">
      <w:pPr>
        <w:ind w:left="225" w:right="-44"/>
        <w:rPr>
          <w:rFonts w:ascii="Verdana" w:eastAsia="Verdana" w:hAnsi="Verdana" w:cs="Verdana"/>
          <w:sz w:val="16"/>
          <w:szCs w:val="16"/>
        </w:rPr>
      </w:pPr>
      <w:r>
        <w:rPr>
          <w:rFonts w:ascii="Verdana" w:eastAsia="Verdana" w:hAnsi="Verdana" w:cs="Verdana"/>
          <w:color w:val="003856"/>
          <w:sz w:val="16"/>
          <w:szCs w:val="16"/>
        </w:rPr>
        <w:t>3 pm</w:t>
      </w:r>
    </w:p>
    <w:p w:rsidR="00770B8E" w:rsidRDefault="00770B8E">
      <w:pPr>
        <w:spacing w:before="9" w:line="180" w:lineRule="exact"/>
        <w:rPr>
          <w:sz w:val="18"/>
          <w:szCs w:val="18"/>
        </w:rPr>
      </w:pPr>
    </w:p>
    <w:p w:rsidR="00770B8E" w:rsidRDefault="00770B8E">
      <w:pPr>
        <w:spacing w:line="200" w:lineRule="exact"/>
      </w:pPr>
    </w:p>
    <w:p w:rsidR="00770B8E" w:rsidRDefault="0073007A">
      <w:pPr>
        <w:spacing w:line="180" w:lineRule="exact"/>
        <w:ind w:left="225" w:right="36"/>
        <w:rPr>
          <w:rFonts w:ascii="Verdana" w:eastAsia="Verdana" w:hAnsi="Verdana" w:cs="Verdana"/>
          <w:sz w:val="16"/>
          <w:szCs w:val="16"/>
        </w:rPr>
      </w:pPr>
      <w:r>
        <w:rPr>
          <w:rFonts w:ascii="Verdana" w:eastAsia="Verdana" w:hAnsi="Verdana" w:cs="Verdana"/>
          <w:color w:val="003856"/>
          <w:sz w:val="16"/>
          <w:szCs w:val="16"/>
        </w:rPr>
        <w:t>5 pmv</w:t>
      </w:r>
    </w:p>
    <w:p w:rsidR="00770B8E" w:rsidRDefault="0073007A">
      <w:pPr>
        <w:spacing w:line="200" w:lineRule="exact"/>
        <w:ind w:left="337" w:right="338"/>
        <w:jc w:val="center"/>
        <w:rPr>
          <w:rFonts w:ascii="Verdana" w:eastAsia="Verdana" w:hAnsi="Verdana" w:cs="Verdana"/>
        </w:rPr>
      </w:pPr>
      <w:r>
        <w:br w:type="column"/>
      </w:r>
      <w:r>
        <w:rPr>
          <w:rFonts w:ascii="Verdana" w:eastAsia="Verdana" w:hAnsi="Verdana" w:cs="Verdana"/>
          <w:b/>
          <w:color w:val="003856"/>
          <w:w w:val="99"/>
        </w:rPr>
        <w:lastRenderedPageBreak/>
        <w:t>Sprint</w:t>
      </w:r>
    </w:p>
    <w:p w:rsidR="00770B8E" w:rsidRDefault="0073007A">
      <w:pPr>
        <w:spacing w:line="240" w:lineRule="exact"/>
        <w:ind w:left="188" w:right="188"/>
        <w:jc w:val="center"/>
        <w:rPr>
          <w:rFonts w:ascii="Verdana" w:eastAsia="Verdana" w:hAnsi="Verdana" w:cs="Verdana"/>
        </w:rPr>
      </w:pPr>
      <w:r>
        <w:rPr>
          <w:rFonts w:ascii="Verdana" w:eastAsia="Verdana" w:hAnsi="Verdana" w:cs="Verdana"/>
          <w:b/>
          <w:color w:val="003856"/>
          <w:w w:val="99"/>
          <w:position w:val="-1"/>
        </w:rPr>
        <w:t>Planning</w:t>
      </w:r>
    </w:p>
    <w:p w:rsidR="00770B8E" w:rsidRDefault="0073007A">
      <w:pPr>
        <w:spacing w:line="200" w:lineRule="exact"/>
        <w:ind w:left="-36" w:right="-36"/>
        <w:jc w:val="center"/>
        <w:rPr>
          <w:rFonts w:ascii="Verdana" w:eastAsia="Verdana" w:hAnsi="Verdana" w:cs="Verdana"/>
          <w:sz w:val="18"/>
          <w:szCs w:val="18"/>
        </w:rPr>
      </w:pPr>
      <w:r>
        <w:rPr>
          <w:rFonts w:ascii="Verdana" w:eastAsia="Verdana" w:hAnsi="Verdana" w:cs="Verdana"/>
          <w:color w:val="003856"/>
          <w:position w:val="-1"/>
          <w:sz w:val="18"/>
          <w:szCs w:val="18"/>
        </w:rPr>
        <w:t>PO + SM + Dev</w:t>
      </w:r>
    </w:p>
    <w:p w:rsidR="00770B8E" w:rsidRDefault="0073007A">
      <w:pPr>
        <w:spacing w:line="200" w:lineRule="exact"/>
        <w:ind w:left="427" w:right="428"/>
        <w:jc w:val="center"/>
        <w:rPr>
          <w:rFonts w:ascii="Verdana" w:eastAsia="Verdana" w:hAnsi="Verdana" w:cs="Verdana"/>
          <w:sz w:val="18"/>
          <w:szCs w:val="18"/>
        </w:rPr>
      </w:pPr>
      <w:r>
        <w:rPr>
          <w:rFonts w:ascii="Verdana" w:eastAsia="Verdana" w:hAnsi="Verdana" w:cs="Verdana"/>
          <w:color w:val="003856"/>
          <w:position w:val="-1"/>
          <w:sz w:val="18"/>
          <w:szCs w:val="18"/>
        </w:rPr>
        <w:t>Team</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0" w:line="260" w:lineRule="exact"/>
        <w:rPr>
          <w:sz w:val="26"/>
          <w:szCs w:val="26"/>
        </w:rPr>
      </w:pPr>
    </w:p>
    <w:p w:rsidR="00770B8E" w:rsidRDefault="0073007A">
      <w:pPr>
        <w:spacing w:line="320" w:lineRule="exact"/>
        <w:ind w:left="268" w:right="252"/>
        <w:jc w:val="center"/>
        <w:rPr>
          <w:rFonts w:ascii="Verdana" w:eastAsia="Verdana" w:hAnsi="Verdana" w:cs="Verdana"/>
          <w:sz w:val="28"/>
          <w:szCs w:val="28"/>
        </w:rPr>
      </w:pPr>
      <w:r>
        <w:rPr>
          <w:rFonts w:ascii="Verdana" w:eastAsia="Verdana" w:hAnsi="Verdana" w:cs="Verdana"/>
          <w:color w:val="003856"/>
          <w:position w:val="-2"/>
          <w:sz w:val="28"/>
          <w:szCs w:val="28"/>
        </w:rPr>
        <w:t>Day 6</w:t>
      </w:r>
    </w:p>
    <w:p w:rsidR="00770B8E" w:rsidRDefault="0073007A">
      <w:pPr>
        <w:spacing w:before="79" w:line="180" w:lineRule="exact"/>
        <w:ind w:left="113" w:right="110" w:firstLine="1"/>
        <w:jc w:val="center"/>
        <w:rPr>
          <w:rFonts w:ascii="Verdana" w:eastAsia="Verdana" w:hAnsi="Verdana" w:cs="Verdana"/>
          <w:sz w:val="16"/>
          <w:szCs w:val="16"/>
        </w:rPr>
      </w:pPr>
      <w:r>
        <w:br w:type="column"/>
      </w:r>
      <w:r>
        <w:rPr>
          <w:rFonts w:ascii="Verdana" w:eastAsia="Verdana" w:hAnsi="Verdana" w:cs="Verdana"/>
          <w:color w:val="003856"/>
          <w:sz w:val="16"/>
          <w:szCs w:val="16"/>
        </w:rPr>
        <w:lastRenderedPageBreak/>
        <w:t>Add on meetings</w:t>
      </w:r>
    </w:p>
    <w:p w:rsidR="00770B8E" w:rsidRDefault="0073007A">
      <w:pPr>
        <w:spacing w:line="180" w:lineRule="exact"/>
        <w:ind w:left="-32" w:right="-32"/>
        <w:jc w:val="center"/>
        <w:rPr>
          <w:rFonts w:ascii="Verdana" w:eastAsia="Verdana" w:hAnsi="Verdana" w:cs="Verdana"/>
          <w:sz w:val="16"/>
          <w:szCs w:val="16"/>
        </w:rPr>
      </w:pPr>
      <w:r>
        <w:rPr>
          <w:rFonts w:ascii="Verdana" w:eastAsia="Verdana" w:hAnsi="Verdana" w:cs="Verdana"/>
          <w:color w:val="003856"/>
          <w:sz w:val="16"/>
          <w:szCs w:val="16"/>
        </w:rPr>
        <w:t>SM + Dev +</w:t>
      </w:r>
    </w:p>
    <w:p w:rsidR="00770B8E" w:rsidRDefault="0073007A">
      <w:pPr>
        <w:spacing w:line="180" w:lineRule="exact"/>
        <w:ind w:left="352" w:right="353"/>
        <w:jc w:val="center"/>
        <w:rPr>
          <w:rFonts w:ascii="Verdana" w:eastAsia="Verdana" w:hAnsi="Verdana" w:cs="Verdana"/>
          <w:sz w:val="16"/>
          <w:szCs w:val="16"/>
        </w:rPr>
      </w:pPr>
      <w:r>
        <w:rPr>
          <w:rFonts w:ascii="Verdana" w:eastAsia="Verdana" w:hAnsi="Verdana" w:cs="Verdana"/>
          <w:color w:val="003856"/>
          <w:position w:val="-1"/>
          <w:sz w:val="16"/>
          <w:szCs w:val="16"/>
        </w:rPr>
        <w:t>PO</w:t>
      </w:r>
    </w:p>
    <w:p w:rsidR="00770B8E" w:rsidRDefault="00770B8E">
      <w:pPr>
        <w:spacing w:line="100" w:lineRule="exact"/>
        <w:rPr>
          <w:sz w:val="10"/>
          <w:szCs w:val="10"/>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spacing w:line="320" w:lineRule="exact"/>
        <w:ind w:left="79" w:right="8"/>
        <w:jc w:val="center"/>
        <w:rPr>
          <w:rFonts w:ascii="Verdana" w:eastAsia="Verdana" w:hAnsi="Verdana" w:cs="Verdana"/>
          <w:sz w:val="28"/>
          <w:szCs w:val="28"/>
        </w:rPr>
      </w:pPr>
      <w:r>
        <w:rPr>
          <w:rFonts w:ascii="Verdana" w:eastAsia="Verdana" w:hAnsi="Verdana" w:cs="Verdana"/>
          <w:color w:val="003856"/>
          <w:position w:val="-2"/>
          <w:sz w:val="28"/>
          <w:szCs w:val="28"/>
        </w:rPr>
        <w:t>Day 7</w:t>
      </w:r>
    </w:p>
    <w:p w:rsidR="00770B8E" w:rsidRDefault="0073007A">
      <w:pPr>
        <w:spacing w:before="96" w:line="180" w:lineRule="exact"/>
        <w:ind w:left="113" w:right="109" w:firstLine="1"/>
        <w:jc w:val="center"/>
        <w:rPr>
          <w:rFonts w:ascii="Verdana" w:eastAsia="Verdana" w:hAnsi="Verdana" w:cs="Verdana"/>
          <w:sz w:val="16"/>
          <w:szCs w:val="16"/>
        </w:rPr>
      </w:pPr>
      <w:r>
        <w:br w:type="column"/>
      </w:r>
      <w:r>
        <w:rPr>
          <w:rFonts w:ascii="Verdana" w:eastAsia="Verdana" w:hAnsi="Verdana" w:cs="Verdana"/>
          <w:color w:val="003856"/>
          <w:sz w:val="16"/>
          <w:szCs w:val="16"/>
        </w:rPr>
        <w:lastRenderedPageBreak/>
        <w:t>Add on meetings</w:t>
      </w:r>
    </w:p>
    <w:p w:rsidR="00770B8E" w:rsidRDefault="0073007A">
      <w:pPr>
        <w:spacing w:line="180" w:lineRule="exact"/>
        <w:ind w:left="-15" w:right="-15"/>
        <w:jc w:val="center"/>
        <w:rPr>
          <w:rFonts w:ascii="Verdana" w:eastAsia="Verdana" w:hAnsi="Verdana" w:cs="Verdana"/>
          <w:sz w:val="16"/>
          <w:szCs w:val="16"/>
        </w:rPr>
      </w:pPr>
      <w:r>
        <w:rPr>
          <w:rFonts w:ascii="Verdana" w:eastAsia="Verdana" w:hAnsi="Verdana" w:cs="Verdana"/>
          <w:color w:val="003856"/>
          <w:sz w:val="16"/>
          <w:szCs w:val="16"/>
        </w:rPr>
        <w:t>SM + Dev + PO</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7" w:line="240" w:lineRule="exact"/>
        <w:rPr>
          <w:sz w:val="24"/>
          <w:szCs w:val="24"/>
        </w:rPr>
      </w:pPr>
    </w:p>
    <w:p w:rsidR="00770B8E" w:rsidRDefault="0073007A">
      <w:pPr>
        <w:ind w:left="72" w:right="14"/>
        <w:jc w:val="center"/>
        <w:rPr>
          <w:rFonts w:ascii="Verdana" w:eastAsia="Verdana" w:hAnsi="Verdana" w:cs="Verdana"/>
          <w:sz w:val="28"/>
          <w:szCs w:val="28"/>
        </w:rPr>
      </w:pPr>
      <w:r>
        <w:rPr>
          <w:rFonts w:ascii="Verdana" w:eastAsia="Verdana" w:hAnsi="Verdana" w:cs="Verdana"/>
          <w:color w:val="003856"/>
          <w:sz w:val="28"/>
          <w:szCs w:val="28"/>
        </w:rPr>
        <w:t>Day 8</w:t>
      </w:r>
    </w:p>
    <w:p w:rsidR="00770B8E" w:rsidRDefault="0073007A">
      <w:pPr>
        <w:spacing w:before="90" w:line="180" w:lineRule="exact"/>
        <w:ind w:left="121" w:right="168" w:firstLine="1"/>
        <w:jc w:val="center"/>
        <w:rPr>
          <w:rFonts w:ascii="Verdana" w:eastAsia="Verdana" w:hAnsi="Verdana" w:cs="Verdana"/>
          <w:sz w:val="16"/>
          <w:szCs w:val="16"/>
        </w:rPr>
      </w:pPr>
      <w:r>
        <w:br w:type="column"/>
      </w:r>
      <w:r>
        <w:rPr>
          <w:rFonts w:ascii="Verdana" w:eastAsia="Verdana" w:hAnsi="Verdana" w:cs="Verdana"/>
          <w:color w:val="003856"/>
          <w:sz w:val="16"/>
          <w:szCs w:val="16"/>
        </w:rPr>
        <w:lastRenderedPageBreak/>
        <w:t>Add on meetings</w:t>
      </w:r>
    </w:p>
    <w:p w:rsidR="00770B8E" w:rsidRDefault="0073007A">
      <w:pPr>
        <w:spacing w:line="180" w:lineRule="exact"/>
        <w:ind w:left="-6" w:right="44"/>
        <w:jc w:val="center"/>
        <w:rPr>
          <w:rFonts w:ascii="Verdana" w:eastAsia="Verdana" w:hAnsi="Verdana" w:cs="Verdana"/>
          <w:sz w:val="16"/>
          <w:szCs w:val="16"/>
        </w:rPr>
      </w:pPr>
      <w:r>
        <w:rPr>
          <w:rFonts w:ascii="Verdana" w:eastAsia="Verdana" w:hAnsi="Verdana" w:cs="Verdana"/>
          <w:color w:val="003856"/>
          <w:sz w:val="16"/>
          <w:szCs w:val="16"/>
        </w:rPr>
        <w:t>SM + Dev + PO</w:t>
      </w:r>
    </w:p>
    <w:p w:rsidR="00770B8E" w:rsidRDefault="00770B8E">
      <w:pPr>
        <w:spacing w:before="9" w:line="180" w:lineRule="exact"/>
        <w:rPr>
          <w:sz w:val="18"/>
          <w:szCs w:val="18"/>
        </w:rPr>
      </w:pPr>
    </w:p>
    <w:p w:rsidR="00770B8E" w:rsidRDefault="00770B8E">
      <w:pPr>
        <w:spacing w:line="200" w:lineRule="exact"/>
      </w:pPr>
    </w:p>
    <w:p w:rsidR="00770B8E" w:rsidRDefault="0073007A">
      <w:pPr>
        <w:spacing w:line="240" w:lineRule="exact"/>
        <w:ind w:left="-18" w:right="-18" w:hanging="1"/>
        <w:jc w:val="center"/>
        <w:rPr>
          <w:rFonts w:ascii="Verdana" w:eastAsia="Verdana" w:hAnsi="Verdana" w:cs="Verdana"/>
        </w:rPr>
      </w:pPr>
      <w:r>
        <w:rPr>
          <w:rFonts w:ascii="Verdana" w:eastAsia="Verdana" w:hAnsi="Verdana" w:cs="Verdana"/>
          <w:b/>
          <w:color w:val="003856"/>
          <w:w w:val="99"/>
        </w:rPr>
        <w:t>Backlog Refineme nt</w:t>
      </w:r>
    </w:p>
    <w:p w:rsidR="00770B8E" w:rsidRDefault="0073007A">
      <w:pPr>
        <w:spacing w:line="180" w:lineRule="exact"/>
        <w:ind w:left="45" w:right="46"/>
        <w:jc w:val="center"/>
        <w:rPr>
          <w:rFonts w:ascii="Verdana" w:eastAsia="Verdana" w:hAnsi="Verdana" w:cs="Verdana"/>
          <w:sz w:val="16"/>
          <w:szCs w:val="16"/>
        </w:rPr>
      </w:pPr>
      <w:r>
        <w:rPr>
          <w:rFonts w:ascii="Verdana" w:eastAsia="Verdana" w:hAnsi="Verdana" w:cs="Verdana"/>
          <w:color w:val="003856"/>
          <w:sz w:val="16"/>
          <w:szCs w:val="16"/>
        </w:rPr>
        <w:t>PO + SM +</w:t>
      </w:r>
    </w:p>
    <w:p w:rsidR="00770B8E" w:rsidRDefault="0073007A">
      <w:pPr>
        <w:spacing w:line="180" w:lineRule="exact"/>
        <w:ind w:left="338" w:right="339"/>
        <w:jc w:val="center"/>
        <w:rPr>
          <w:rFonts w:ascii="Verdana" w:eastAsia="Verdana" w:hAnsi="Verdana" w:cs="Verdana"/>
          <w:sz w:val="16"/>
          <w:szCs w:val="16"/>
        </w:rPr>
      </w:pPr>
      <w:r>
        <w:rPr>
          <w:rFonts w:ascii="Verdana" w:eastAsia="Verdana" w:hAnsi="Verdana" w:cs="Verdana"/>
          <w:color w:val="003856"/>
          <w:sz w:val="16"/>
          <w:szCs w:val="16"/>
        </w:rPr>
        <w:t>Dev</w:t>
      </w:r>
    </w:p>
    <w:p w:rsidR="00770B8E" w:rsidRDefault="00770B8E">
      <w:pPr>
        <w:spacing w:before="5" w:line="120" w:lineRule="exact"/>
        <w:rPr>
          <w:sz w:val="13"/>
          <w:szCs w:val="13"/>
        </w:rPr>
      </w:pPr>
    </w:p>
    <w:p w:rsidR="00770B8E" w:rsidRDefault="00770B8E">
      <w:pPr>
        <w:spacing w:line="200" w:lineRule="exact"/>
      </w:pPr>
    </w:p>
    <w:p w:rsidR="00770B8E" w:rsidRDefault="0073007A">
      <w:pPr>
        <w:ind w:left="52" w:right="100"/>
        <w:jc w:val="center"/>
        <w:rPr>
          <w:rFonts w:ascii="Verdana" w:eastAsia="Verdana" w:hAnsi="Verdana" w:cs="Verdana"/>
          <w:sz w:val="28"/>
          <w:szCs w:val="28"/>
        </w:rPr>
      </w:pPr>
      <w:r>
        <w:rPr>
          <w:rFonts w:ascii="Verdana" w:eastAsia="Verdana" w:hAnsi="Verdana" w:cs="Verdana"/>
          <w:color w:val="003856"/>
          <w:sz w:val="28"/>
          <w:szCs w:val="28"/>
        </w:rPr>
        <w:t>Day 9</w:t>
      </w:r>
    </w:p>
    <w:p w:rsidR="00770B8E" w:rsidRDefault="0073007A">
      <w:pPr>
        <w:spacing w:before="43" w:line="180" w:lineRule="exact"/>
        <w:ind w:left="113" w:right="2079" w:firstLine="1"/>
        <w:jc w:val="center"/>
        <w:rPr>
          <w:rFonts w:ascii="Verdana" w:eastAsia="Verdana" w:hAnsi="Verdana" w:cs="Verdana"/>
          <w:sz w:val="16"/>
          <w:szCs w:val="16"/>
        </w:rPr>
      </w:pPr>
      <w:r>
        <w:br w:type="column"/>
      </w:r>
      <w:r>
        <w:rPr>
          <w:rFonts w:ascii="Verdana" w:eastAsia="Verdana" w:hAnsi="Verdana" w:cs="Verdana"/>
          <w:color w:val="003856"/>
          <w:sz w:val="16"/>
          <w:szCs w:val="16"/>
        </w:rPr>
        <w:lastRenderedPageBreak/>
        <w:t>Add on</w:t>
      </w:r>
      <w:r>
        <w:rPr>
          <w:rFonts w:ascii="Verdana" w:eastAsia="Verdana" w:hAnsi="Verdana" w:cs="Verdana"/>
          <w:color w:val="003856"/>
          <w:sz w:val="16"/>
          <w:szCs w:val="16"/>
        </w:rPr>
        <w:t xml:space="preserve"> meetings</w:t>
      </w:r>
    </w:p>
    <w:p w:rsidR="00770B8E" w:rsidRDefault="0073007A">
      <w:pPr>
        <w:spacing w:line="180" w:lineRule="exact"/>
        <w:ind w:left="-15" w:right="1955"/>
        <w:jc w:val="center"/>
        <w:rPr>
          <w:rFonts w:ascii="Verdana" w:eastAsia="Verdana" w:hAnsi="Verdana" w:cs="Verdana"/>
          <w:sz w:val="16"/>
          <w:szCs w:val="16"/>
        </w:rPr>
      </w:pPr>
      <w:r>
        <w:rPr>
          <w:rFonts w:ascii="Verdana" w:eastAsia="Verdana" w:hAnsi="Verdana" w:cs="Verdana"/>
          <w:color w:val="003856"/>
          <w:sz w:val="16"/>
          <w:szCs w:val="16"/>
        </w:rPr>
        <w:t>SM + Dev + PO</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5" w:line="220" w:lineRule="exact"/>
        <w:rPr>
          <w:sz w:val="22"/>
          <w:szCs w:val="22"/>
        </w:rPr>
      </w:pPr>
    </w:p>
    <w:p w:rsidR="00770B8E" w:rsidRDefault="0073007A">
      <w:pPr>
        <w:ind w:left="-30" w:right="1908"/>
        <w:jc w:val="center"/>
        <w:rPr>
          <w:rFonts w:ascii="Verdana" w:eastAsia="Verdana" w:hAnsi="Verdana" w:cs="Verdana"/>
          <w:sz w:val="28"/>
          <w:szCs w:val="28"/>
        </w:rPr>
        <w:sectPr w:rsidR="00770B8E">
          <w:type w:val="continuous"/>
          <w:pgSz w:w="14400" w:h="10800" w:orient="landscape"/>
          <w:pgMar w:top="980" w:right="140" w:bottom="0" w:left="700" w:header="720" w:footer="720" w:gutter="0"/>
          <w:cols w:num="6" w:space="720" w:equalWidth="0">
            <w:col w:w="643" w:space="326"/>
            <w:col w:w="1424" w:space="1077"/>
            <w:col w:w="991" w:space="1362"/>
            <w:col w:w="991" w:space="1449"/>
            <w:col w:w="1057" w:space="1281"/>
            <w:col w:w="2959"/>
          </w:cols>
        </w:sectPr>
      </w:pPr>
      <w:r>
        <w:rPr>
          <w:rFonts w:ascii="Verdana" w:eastAsia="Verdana" w:hAnsi="Verdana" w:cs="Verdana"/>
          <w:color w:val="003856"/>
          <w:sz w:val="28"/>
          <w:szCs w:val="28"/>
        </w:rPr>
        <w:t>Day 10</w:t>
      </w:r>
    </w:p>
    <w:p w:rsidR="00770B8E" w:rsidRDefault="0073007A">
      <w:pPr>
        <w:spacing w:before="63"/>
        <w:ind w:left="214" w:right="-44"/>
        <w:rPr>
          <w:rFonts w:ascii="Verdana" w:eastAsia="Verdana" w:hAnsi="Verdana" w:cs="Verdana"/>
          <w:sz w:val="16"/>
          <w:szCs w:val="16"/>
        </w:rPr>
      </w:pPr>
      <w:r>
        <w:rPr>
          <w:rFonts w:ascii="Verdana" w:eastAsia="Verdana" w:hAnsi="Verdana" w:cs="Verdana"/>
          <w:color w:val="003856"/>
          <w:sz w:val="16"/>
          <w:szCs w:val="16"/>
        </w:rPr>
        <w:lastRenderedPageBreak/>
        <w:t>9 am</w:t>
      </w:r>
    </w:p>
    <w:p w:rsidR="00770B8E" w:rsidRDefault="0073007A">
      <w:pPr>
        <w:spacing w:before="8" w:line="120" w:lineRule="exact"/>
        <w:rPr>
          <w:sz w:val="12"/>
          <w:szCs w:val="12"/>
        </w:rPr>
      </w:pPr>
      <w:r>
        <w:br w:type="column"/>
      </w:r>
    </w:p>
    <w:p w:rsidR="00770B8E" w:rsidRDefault="0073007A">
      <w:pPr>
        <w:spacing w:line="300" w:lineRule="exact"/>
        <w:ind w:right="-62"/>
        <w:rPr>
          <w:rFonts w:ascii="Verdana" w:eastAsia="Verdana" w:hAnsi="Verdana" w:cs="Verdana"/>
        </w:rPr>
      </w:pPr>
      <w:r>
        <w:rPr>
          <w:rFonts w:ascii="Verdana" w:eastAsia="Verdana" w:hAnsi="Verdana" w:cs="Verdana"/>
          <w:b/>
          <w:color w:val="003856"/>
          <w:w w:val="99"/>
          <w:position w:val="-4"/>
        </w:rPr>
        <w:t>Daily</w:t>
      </w:r>
      <w:r>
        <w:rPr>
          <w:rFonts w:ascii="Verdana" w:eastAsia="Verdana" w:hAnsi="Verdana" w:cs="Verdana"/>
          <w:b/>
          <w:color w:val="003856"/>
          <w:position w:val="-4"/>
        </w:rPr>
        <w:t xml:space="preserve"> </w:t>
      </w:r>
      <w:r>
        <w:rPr>
          <w:rFonts w:ascii="Verdana" w:eastAsia="Verdana" w:hAnsi="Verdana" w:cs="Verdana"/>
          <w:b/>
          <w:color w:val="003856"/>
          <w:w w:val="99"/>
          <w:position w:val="-4"/>
        </w:rPr>
        <w:t>Scrum</w:t>
      </w:r>
      <w:r>
        <w:rPr>
          <w:rFonts w:ascii="Verdana" w:eastAsia="Verdana" w:hAnsi="Verdana" w:cs="Verdana"/>
          <w:b/>
          <w:color w:val="003856"/>
          <w:position w:val="-4"/>
        </w:rPr>
        <w:t xml:space="preserve">              </w:t>
      </w:r>
      <w:r>
        <w:rPr>
          <w:rFonts w:ascii="Verdana" w:eastAsia="Verdana" w:hAnsi="Verdana" w:cs="Verdana"/>
          <w:b/>
          <w:color w:val="003856"/>
          <w:w w:val="99"/>
          <w:position w:val="-1"/>
        </w:rPr>
        <w:t>Daily</w:t>
      </w:r>
      <w:r>
        <w:rPr>
          <w:rFonts w:ascii="Verdana" w:eastAsia="Verdana" w:hAnsi="Verdana" w:cs="Verdana"/>
          <w:b/>
          <w:color w:val="003856"/>
          <w:position w:val="-1"/>
        </w:rPr>
        <w:t xml:space="preserve"> </w:t>
      </w:r>
      <w:r>
        <w:rPr>
          <w:rFonts w:ascii="Verdana" w:eastAsia="Verdana" w:hAnsi="Verdana" w:cs="Verdana"/>
          <w:b/>
          <w:color w:val="003856"/>
          <w:w w:val="99"/>
          <w:position w:val="-1"/>
        </w:rPr>
        <w:t>Scrum</w:t>
      </w:r>
      <w:r>
        <w:rPr>
          <w:rFonts w:ascii="Verdana" w:eastAsia="Verdana" w:hAnsi="Verdana" w:cs="Verdana"/>
          <w:b/>
          <w:color w:val="003856"/>
          <w:position w:val="-1"/>
        </w:rPr>
        <w:t xml:space="preserve">               </w:t>
      </w:r>
      <w:r>
        <w:rPr>
          <w:rFonts w:ascii="Verdana" w:eastAsia="Verdana" w:hAnsi="Verdana" w:cs="Verdana"/>
          <w:b/>
          <w:color w:val="003856"/>
          <w:w w:val="99"/>
          <w:position w:val="-1"/>
        </w:rPr>
        <w:t>Daily</w:t>
      </w:r>
      <w:r>
        <w:rPr>
          <w:rFonts w:ascii="Verdana" w:eastAsia="Verdana" w:hAnsi="Verdana" w:cs="Verdana"/>
          <w:b/>
          <w:color w:val="003856"/>
          <w:position w:val="-1"/>
        </w:rPr>
        <w:t xml:space="preserve"> </w:t>
      </w:r>
      <w:r>
        <w:rPr>
          <w:rFonts w:ascii="Verdana" w:eastAsia="Verdana" w:hAnsi="Verdana" w:cs="Verdana"/>
          <w:b/>
          <w:color w:val="003856"/>
          <w:w w:val="99"/>
          <w:position w:val="-1"/>
        </w:rPr>
        <w:t>Scrum</w:t>
      </w:r>
      <w:r>
        <w:rPr>
          <w:rFonts w:ascii="Verdana" w:eastAsia="Verdana" w:hAnsi="Verdana" w:cs="Verdana"/>
          <w:b/>
          <w:color w:val="003856"/>
          <w:position w:val="-1"/>
        </w:rPr>
        <w:t xml:space="preserve">                </w:t>
      </w:r>
      <w:r>
        <w:rPr>
          <w:rFonts w:ascii="Verdana" w:eastAsia="Verdana" w:hAnsi="Verdana" w:cs="Verdana"/>
          <w:b/>
          <w:color w:val="003856"/>
          <w:w w:val="99"/>
          <w:position w:val="4"/>
        </w:rPr>
        <w:t>Daily</w:t>
      </w:r>
      <w:r>
        <w:rPr>
          <w:rFonts w:ascii="Verdana" w:eastAsia="Verdana" w:hAnsi="Verdana" w:cs="Verdana"/>
          <w:b/>
          <w:color w:val="003856"/>
          <w:position w:val="4"/>
        </w:rPr>
        <w:t xml:space="preserve"> </w:t>
      </w:r>
      <w:r>
        <w:rPr>
          <w:rFonts w:ascii="Verdana" w:eastAsia="Verdana" w:hAnsi="Verdana" w:cs="Verdana"/>
          <w:b/>
          <w:color w:val="003856"/>
          <w:w w:val="99"/>
          <w:position w:val="4"/>
        </w:rPr>
        <w:t>Scrum</w:t>
      </w:r>
    </w:p>
    <w:p w:rsidR="00770B8E" w:rsidRDefault="0073007A">
      <w:pPr>
        <w:spacing w:before="78"/>
        <w:rPr>
          <w:rFonts w:ascii="Verdana" w:eastAsia="Verdana" w:hAnsi="Verdana" w:cs="Verdana"/>
        </w:rPr>
        <w:sectPr w:rsidR="00770B8E">
          <w:type w:val="continuous"/>
          <w:pgSz w:w="14400" w:h="10800" w:orient="landscape"/>
          <w:pgMar w:top="980" w:right="140" w:bottom="0" w:left="700" w:header="720" w:footer="720" w:gutter="0"/>
          <w:cols w:num="3" w:space="720" w:equalWidth="0">
            <w:col w:w="628" w:space="405"/>
            <w:col w:w="8419" w:space="974"/>
            <w:col w:w="3134"/>
          </w:cols>
        </w:sectPr>
      </w:pPr>
      <w:r>
        <w:br w:type="column"/>
      </w:r>
      <w:r>
        <w:rPr>
          <w:rFonts w:ascii="Verdana" w:eastAsia="Verdana" w:hAnsi="Verdana" w:cs="Verdana"/>
          <w:b/>
          <w:color w:val="003856"/>
          <w:w w:val="99"/>
        </w:rPr>
        <w:lastRenderedPageBreak/>
        <w:t>Daily</w:t>
      </w:r>
      <w:r>
        <w:rPr>
          <w:rFonts w:ascii="Verdana" w:eastAsia="Verdana" w:hAnsi="Verdana" w:cs="Verdana"/>
          <w:b/>
          <w:color w:val="003856"/>
        </w:rPr>
        <w:t xml:space="preserve"> </w:t>
      </w:r>
      <w:r>
        <w:rPr>
          <w:rFonts w:ascii="Verdana" w:eastAsia="Verdana" w:hAnsi="Verdana" w:cs="Verdana"/>
          <w:b/>
          <w:color w:val="003856"/>
          <w:w w:val="99"/>
        </w:rPr>
        <w:t>Scrum</w:t>
      </w:r>
    </w:p>
    <w:p w:rsidR="00770B8E" w:rsidRDefault="00770B8E">
      <w:pPr>
        <w:spacing w:before="18" w:line="200" w:lineRule="exact"/>
      </w:pPr>
    </w:p>
    <w:p w:rsidR="00770B8E" w:rsidRDefault="0073007A">
      <w:pPr>
        <w:spacing w:line="180" w:lineRule="exact"/>
        <w:ind w:left="214" w:right="137"/>
        <w:rPr>
          <w:rFonts w:ascii="Verdana" w:eastAsia="Verdana" w:hAnsi="Verdana" w:cs="Verdana"/>
          <w:sz w:val="16"/>
          <w:szCs w:val="16"/>
        </w:rPr>
      </w:pPr>
      <w:r>
        <w:rPr>
          <w:rFonts w:ascii="Verdana" w:eastAsia="Verdana" w:hAnsi="Verdana" w:cs="Verdana"/>
          <w:color w:val="003856"/>
          <w:sz w:val="16"/>
          <w:szCs w:val="16"/>
        </w:rPr>
        <w:t>11 am</w:t>
      </w:r>
    </w:p>
    <w:p w:rsidR="00770B8E" w:rsidRDefault="00770B8E">
      <w:pPr>
        <w:spacing w:before="7" w:line="160" w:lineRule="exact"/>
        <w:rPr>
          <w:sz w:val="17"/>
          <w:szCs w:val="17"/>
        </w:rPr>
      </w:pPr>
    </w:p>
    <w:p w:rsidR="00770B8E" w:rsidRDefault="00770B8E">
      <w:pPr>
        <w:spacing w:line="200" w:lineRule="exact"/>
      </w:pPr>
    </w:p>
    <w:p w:rsidR="00770B8E" w:rsidRDefault="0073007A">
      <w:pPr>
        <w:ind w:left="214" w:right="-44"/>
        <w:rPr>
          <w:rFonts w:ascii="Verdana" w:eastAsia="Verdana" w:hAnsi="Verdana" w:cs="Verdana"/>
          <w:sz w:val="16"/>
          <w:szCs w:val="16"/>
        </w:rPr>
      </w:pPr>
      <w:r>
        <w:rPr>
          <w:rFonts w:ascii="Verdana" w:eastAsia="Verdana" w:hAnsi="Verdana" w:cs="Verdana"/>
          <w:color w:val="003856"/>
          <w:sz w:val="16"/>
          <w:szCs w:val="16"/>
        </w:rPr>
        <w:t>1 pm</w:t>
      </w:r>
    </w:p>
    <w:p w:rsidR="00770B8E" w:rsidRDefault="00770B8E">
      <w:pPr>
        <w:spacing w:before="4" w:line="160" w:lineRule="exact"/>
        <w:rPr>
          <w:sz w:val="17"/>
          <w:szCs w:val="17"/>
        </w:rPr>
      </w:pPr>
    </w:p>
    <w:p w:rsidR="00770B8E" w:rsidRDefault="00770B8E">
      <w:pPr>
        <w:spacing w:line="200" w:lineRule="exact"/>
      </w:pPr>
    </w:p>
    <w:p w:rsidR="00770B8E" w:rsidRDefault="00770B8E">
      <w:pPr>
        <w:spacing w:line="200" w:lineRule="exact"/>
      </w:pPr>
    </w:p>
    <w:p w:rsidR="00770B8E" w:rsidRDefault="0073007A">
      <w:pPr>
        <w:ind w:left="214" w:right="-44"/>
        <w:rPr>
          <w:rFonts w:ascii="Verdana" w:eastAsia="Verdana" w:hAnsi="Verdana" w:cs="Verdana"/>
          <w:sz w:val="16"/>
          <w:szCs w:val="16"/>
        </w:rPr>
      </w:pPr>
      <w:r>
        <w:rPr>
          <w:rFonts w:ascii="Verdana" w:eastAsia="Verdana" w:hAnsi="Verdana" w:cs="Verdana"/>
          <w:color w:val="003856"/>
          <w:sz w:val="16"/>
          <w:szCs w:val="16"/>
        </w:rPr>
        <w:t>3 pm</w:t>
      </w:r>
    </w:p>
    <w:p w:rsidR="00770B8E" w:rsidRDefault="00770B8E">
      <w:pPr>
        <w:spacing w:before="1" w:line="180" w:lineRule="exact"/>
        <w:rPr>
          <w:sz w:val="18"/>
          <w:szCs w:val="18"/>
        </w:rPr>
      </w:pPr>
    </w:p>
    <w:p w:rsidR="00770B8E" w:rsidRDefault="00770B8E">
      <w:pPr>
        <w:spacing w:line="200" w:lineRule="exact"/>
      </w:pPr>
    </w:p>
    <w:p w:rsidR="00770B8E" w:rsidRDefault="0073007A">
      <w:pPr>
        <w:ind w:left="214" w:right="-44"/>
        <w:rPr>
          <w:rFonts w:ascii="Verdana" w:eastAsia="Verdana" w:hAnsi="Verdana" w:cs="Verdana"/>
          <w:sz w:val="16"/>
          <w:szCs w:val="16"/>
        </w:rPr>
      </w:pPr>
      <w:r>
        <w:rPr>
          <w:rFonts w:ascii="Verdana" w:eastAsia="Verdana" w:hAnsi="Verdana" w:cs="Verdana"/>
          <w:color w:val="003856"/>
          <w:sz w:val="16"/>
          <w:szCs w:val="16"/>
        </w:rPr>
        <w:t>5 pm</w:t>
      </w:r>
    </w:p>
    <w:p w:rsidR="00770B8E" w:rsidRDefault="0073007A">
      <w:pPr>
        <w:spacing w:before="25" w:line="180" w:lineRule="exact"/>
        <w:ind w:left="113" w:right="109" w:firstLine="1"/>
        <w:jc w:val="center"/>
        <w:rPr>
          <w:rFonts w:ascii="Verdana" w:eastAsia="Verdana" w:hAnsi="Verdana" w:cs="Verdana"/>
          <w:sz w:val="16"/>
          <w:szCs w:val="16"/>
        </w:rPr>
      </w:pPr>
      <w:r>
        <w:br w:type="column"/>
      </w:r>
      <w:r>
        <w:rPr>
          <w:rFonts w:ascii="Verdana" w:eastAsia="Verdana" w:hAnsi="Verdana" w:cs="Verdana"/>
          <w:color w:val="003856"/>
          <w:sz w:val="16"/>
          <w:szCs w:val="16"/>
        </w:rPr>
        <w:lastRenderedPageBreak/>
        <w:t>Add on meetings</w:t>
      </w:r>
    </w:p>
    <w:p w:rsidR="00770B8E" w:rsidRDefault="0073007A">
      <w:pPr>
        <w:spacing w:line="180" w:lineRule="exact"/>
        <w:ind w:left="-15" w:right="-15"/>
        <w:jc w:val="center"/>
        <w:rPr>
          <w:rFonts w:ascii="Verdana" w:eastAsia="Verdana" w:hAnsi="Verdana" w:cs="Verdana"/>
          <w:sz w:val="16"/>
          <w:szCs w:val="16"/>
        </w:rPr>
      </w:pPr>
      <w:r>
        <w:rPr>
          <w:rFonts w:ascii="Verdana" w:eastAsia="Verdana" w:hAnsi="Verdana" w:cs="Verdana"/>
          <w:color w:val="003856"/>
          <w:sz w:val="16"/>
          <w:szCs w:val="16"/>
        </w:rPr>
        <w:t>SM + Dev + PO</w:t>
      </w:r>
    </w:p>
    <w:p w:rsidR="00770B8E" w:rsidRDefault="0073007A">
      <w:pPr>
        <w:spacing w:before="5" w:line="100" w:lineRule="exact"/>
        <w:rPr>
          <w:sz w:val="10"/>
          <w:szCs w:val="10"/>
        </w:rPr>
      </w:pPr>
      <w:r>
        <w:br w:type="column"/>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160" w:lineRule="exact"/>
        <w:ind w:right="-44"/>
        <w:rPr>
          <w:rFonts w:ascii="Verdana" w:eastAsia="Verdana" w:hAnsi="Verdana" w:cs="Verdana"/>
          <w:sz w:val="16"/>
          <w:szCs w:val="16"/>
        </w:rPr>
      </w:pPr>
      <w:r w:rsidRPr="00770B8E">
        <w:pict>
          <v:group id="_x0000_s1404" style="position:absolute;margin-left:113.05pt;margin-top:-1.65pt;width:120.5pt;height:41.65pt;z-index:-2111;mso-position-horizontal-relative:page" coordorigin="2261,-33" coordsize="2410,833">
            <v:shape id="_x0000_s1406" type="#_x0000_t75" style="position:absolute;left:2266;top:-28;width:2400;height:823">
              <v:imagedata r:id="rId40" o:title=""/>
            </v:shape>
            <v:shape id="_x0000_s1405" style="position:absolute;left:2266;top:-28;width:2400;height:823" coordorigin="2266,-28" coordsize="2400,823" path="m2266,384r15,-67l2327,254r73,-59l2497,141r57,-25l2617,93r68,-22l2757,52r76,-18l2914,18,2998,5r88,-12l3177,-16r94,-6l3367,-26r99,-2l3564,-26r96,4l3754,-16r91,9l3933,5r84,13l4098,34r76,18l4247,71r67,22l4377,116r57,25l4532,195r72,59l4650,317r16,67l4662,418r-31,65l4571,544r-85,57l4377,652r-63,23l4247,696r-73,20l4098,734r-81,15l3933,763r-88,11l3754,783r-94,7l3564,794r-98,1l3367,794r-96,-4l3177,783r-91,-9l2998,763r-84,-14l2833,734r-76,-18l2685,696r-68,-21l2554,652r-57,-25l2400,573r-73,-59l2281,451r-15,-67xe" filled="f" strokecolor="#2b093c" strokeweight=".48pt">
              <v:path arrowok="t"/>
            </v:shape>
            <w10:wrap anchorx="page"/>
          </v:group>
        </w:pict>
      </w:r>
      <w:r w:rsidR="0073007A">
        <w:rPr>
          <w:rFonts w:ascii="Verdana" w:eastAsia="Verdana" w:hAnsi="Verdana" w:cs="Verdana"/>
          <w:b/>
          <w:color w:val="003856"/>
          <w:position w:val="-2"/>
          <w:sz w:val="16"/>
          <w:szCs w:val="16"/>
        </w:rPr>
        <w:t>Mandatory</w:t>
      </w:r>
    </w:p>
    <w:p w:rsidR="00770B8E" w:rsidRDefault="0073007A">
      <w:pPr>
        <w:spacing w:line="160" w:lineRule="exact"/>
        <w:ind w:left="182" w:right="277"/>
        <w:jc w:val="center"/>
        <w:rPr>
          <w:rFonts w:ascii="Verdana" w:eastAsia="Verdana" w:hAnsi="Verdana" w:cs="Verdana"/>
          <w:sz w:val="16"/>
          <w:szCs w:val="16"/>
        </w:rPr>
      </w:pPr>
      <w:r>
        <w:br w:type="column"/>
      </w:r>
      <w:r>
        <w:rPr>
          <w:rFonts w:ascii="Verdana" w:eastAsia="Verdana" w:hAnsi="Verdana" w:cs="Verdana"/>
          <w:color w:val="003856"/>
          <w:sz w:val="16"/>
          <w:szCs w:val="16"/>
        </w:rPr>
        <w:lastRenderedPageBreak/>
        <w:t>Add on</w:t>
      </w:r>
    </w:p>
    <w:p w:rsidR="00770B8E" w:rsidRDefault="0073007A">
      <w:pPr>
        <w:spacing w:before="5" w:line="180" w:lineRule="exact"/>
        <w:ind w:left="-15" w:right="85" w:firstLine="3"/>
        <w:jc w:val="center"/>
        <w:rPr>
          <w:rFonts w:ascii="Verdana" w:eastAsia="Verdana" w:hAnsi="Verdana" w:cs="Verdana"/>
          <w:sz w:val="16"/>
          <w:szCs w:val="16"/>
        </w:rPr>
      </w:pPr>
      <w:r>
        <w:rPr>
          <w:rFonts w:ascii="Verdana" w:eastAsia="Verdana" w:hAnsi="Verdana" w:cs="Verdana"/>
          <w:color w:val="003856"/>
          <w:sz w:val="16"/>
          <w:szCs w:val="16"/>
        </w:rPr>
        <w:t>meetings SM + Dev + PO</w:t>
      </w:r>
    </w:p>
    <w:p w:rsidR="00770B8E" w:rsidRDefault="00770B8E">
      <w:pPr>
        <w:spacing w:before="3" w:line="140" w:lineRule="exact"/>
        <w:rPr>
          <w:sz w:val="14"/>
          <w:szCs w:val="14"/>
        </w:rPr>
      </w:pPr>
    </w:p>
    <w:p w:rsidR="00770B8E" w:rsidRDefault="00770B8E">
      <w:pPr>
        <w:spacing w:line="200" w:lineRule="exact"/>
      </w:pPr>
    </w:p>
    <w:p w:rsidR="00770B8E" w:rsidRDefault="0073007A">
      <w:pPr>
        <w:spacing w:line="240" w:lineRule="exact"/>
        <w:ind w:left="15" w:right="-18" w:hanging="1"/>
        <w:jc w:val="center"/>
        <w:rPr>
          <w:rFonts w:ascii="Verdana" w:eastAsia="Verdana" w:hAnsi="Verdana" w:cs="Verdana"/>
        </w:rPr>
      </w:pPr>
      <w:r>
        <w:rPr>
          <w:rFonts w:ascii="Verdana" w:eastAsia="Verdana" w:hAnsi="Verdana" w:cs="Verdana"/>
          <w:b/>
          <w:color w:val="003856"/>
          <w:w w:val="99"/>
        </w:rPr>
        <w:t>Backlog Refineme nt</w:t>
      </w:r>
    </w:p>
    <w:p w:rsidR="00770B8E" w:rsidRDefault="0073007A">
      <w:pPr>
        <w:spacing w:line="180" w:lineRule="exact"/>
        <w:ind w:left="78" w:right="46"/>
        <w:jc w:val="center"/>
        <w:rPr>
          <w:rFonts w:ascii="Verdana" w:eastAsia="Verdana" w:hAnsi="Verdana" w:cs="Verdana"/>
          <w:sz w:val="16"/>
          <w:szCs w:val="16"/>
        </w:rPr>
      </w:pPr>
      <w:r>
        <w:rPr>
          <w:rFonts w:ascii="Verdana" w:eastAsia="Verdana" w:hAnsi="Verdana" w:cs="Verdana"/>
          <w:color w:val="003856"/>
          <w:sz w:val="16"/>
          <w:szCs w:val="16"/>
        </w:rPr>
        <w:t>PO + SM +</w:t>
      </w:r>
    </w:p>
    <w:p w:rsidR="00770B8E" w:rsidRDefault="0073007A">
      <w:pPr>
        <w:spacing w:line="180" w:lineRule="exact"/>
        <w:ind w:left="371" w:right="339"/>
        <w:jc w:val="center"/>
        <w:rPr>
          <w:rFonts w:ascii="Verdana" w:eastAsia="Verdana" w:hAnsi="Verdana" w:cs="Verdana"/>
          <w:sz w:val="16"/>
          <w:szCs w:val="16"/>
        </w:rPr>
      </w:pPr>
      <w:r>
        <w:rPr>
          <w:rFonts w:ascii="Verdana" w:eastAsia="Verdana" w:hAnsi="Verdana" w:cs="Verdana"/>
          <w:color w:val="003856"/>
          <w:sz w:val="16"/>
          <w:szCs w:val="16"/>
        </w:rPr>
        <w:t>Dev</w:t>
      </w:r>
    </w:p>
    <w:p w:rsidR="00770B8E" w:rsidRDefault="0073007A">
      <w:pPr>
        <w:spacing w:line="200" w:lineRule="exact"/>
      </w:pPr>
      <w:r>
        <w:br w:type="column"/>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 w:line="260" w:lineRule="exact"/>
        <w:rPr>
          <w:sz w:val="26"/>
          <w:szCs w:val="26"/>
        </w:rPr>
      </w:pPr>
    </w:p>
    <w:p w:rsidR="00770B8E" w:rsidRDefault="00770B8E">
      <w:pPr>
        <w:ind w:right="-44"/>
        <w:rPr>
          <w:rFonts w:ascii="Verdana" w:eastAsia="Verdana" w:hAnsi="Verdana" w:cs="Verdana"/>
          <w:sz w:val="16"/>
          <w:szCs w:val="16"/>
        </w:rPr>
      </w:pPr>
      <w:r w:rsidRPr="00770B8E">
        <w:pict>
          <v:group id="_x0000_s1401" style="position:absolute;margin-left:240.6pt;margin-top:4.7pt;width:108.35pt;height:29.05pt;z-index:-2110;mso-position-horizontal-relative:page" coordorigin="4812,94" coordsize="2167,581">
            <v:shape id="_x0000_s1403" type="#_x0000_t75" style="position:absolute;left:4817;top:98;width:2158;height:571">
              <v:imagedata r:id="rId41" o:title=""/>
            </v:shape>
            <v:shape id="_x0000_s1402" style="position:absolute;left:4817;top:98;width:2158;height:571" coordorigin="4817,98" coordsize="2158,571" path="m4817,384r31,-69l4902,273r76,-39l5076,198r118,-31l5258,154r69,-13l5400,130r76,-9l5555,113r81,-6l5721,102r86,-3l5896,98r88,1l6071,102r84,5l6237,113r79,8l6391,130r73,11l6533,154r65,13l6658,182r108,33l6854,253r65,41l6960,338r14,46l6971,407r-52,67l6854,515r-88,38l6658,586r-60,15l6533,615r-69,12l6391,638r-75,9l6237,655r-82,6l6071,666r-87,3l5896,670r-89,-1l5721,666r-85,-5l5555,655r-79,-8l5400,638r-73,-11l5258,615r-64,-14l5133,586,5025,553r-88,-38l4872,474r-41,-44l4817,384xe" filled="f" strokecolor="#94e616" strokeweight=".48pt">
              <v:path arrowok="t"/>
            </v:shape>
            <w10:wrap anchorx="page"/>
          </v:group>
        </w:pict>
      </w:r>
      <w:r w:rsidR="0073007A">
        <w:rPr>
          <w:rFonts w:ascii="Verdana" w:eastAsia="Verdana" w:hAnsi="Verdana" w:cs="Verdana"/>
          <w:b/>
          <w:color w:val="003856"/>
          <w:sz w:val="16"/>
          <w:szCs w:val="16"/>
        </w:rPr>
        <w:t>Optional</w:t>
      </w:r>
    </w:p>
    <w:p w:rsidR="00770B8E" w:rsidRDefault="0073007A">
      <w:pPr>
        <w:spacing w:line="180" w:lineRule="exact"/>
        <w:ind w:left="434" w:right="1396"/>
        <w:jc w:val="center"/>
        <w:rPr>
          <w:rFonts w:ascii="Verdana" w:eastAsia="Verdana" w:hAnsi="Verdana" w:cs="Verdana"/>
          <w:sz w:val="16"/>
          <w:szCs w:val="16"/>
        </w:rPr>
      </w:pPr>
      <w:r>
        <w:br w:type="column"/>
      </w:r>
      <w:r>
        <w:rPr>
          <w:rFonts w:ascii="Verdana" w:eastAsia="Verdana" w:hAnsi="Verdana" w:cs="Verdana"/>
          <w:color w:val="003856"/>
          <w:sz w:val="16"/>
          <w:szCs w:val="16"/>
        </w:rPr>
        <w:lastRenderedPageBreak/>
        <w:t>Add on</w:t>
      </w:r>
    </w:p>
    <w:p w:rsidR="00770B8E" w:rsidRDefault="0073007A">
      <w:pPr>
        <w:spacing w:before="5" w:line="180" w:lineRule="exact"/>
        <w:ind w:left="237" w:right="1204" w:firstLine="3"/>
        <w:jc w:val="center"/>
        <w:rPr>
          <w:rFonts w:ascii="Verdana" w:eastAsia="Verdana" w:hAnsi="Verdana" w:cs="Verdana"/>
          <w:sz w:val="16"/>
          <w:szCs w:val="16"/>
        </w:rPr>
      </w:pPr>
      <w:r>
        <w:rPr>
          <w:rFonts w:ascii="Verdana" w:eastAsia="Verdana" w:hAnsi="Verdana" w:cs="Verdana"/>
          <w:color w:val="003856"/>
          <w:sz w:val="16"/>
          <w:szCs w:val="16"/>
        </w:rPr>
        <w:t>meetings SM + Dev + PO</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2" w:line="240" w:lineRule="exact"/>
        <w:rPr>
          <w:sz w:val="24"/>
          <w:szCs w:val="24"/>
        </w:rPr>
      </w:pPr>
    </w:p>
    <w:p w:rsidR="00770B8E" w:rsidRDefault="0073007A">
      <w:pPr>
        <w:ind w:right="-62"/>
        <w:rPr>
          <w:rFonts w:ascii="Verdana" w:eastAsia="Verdana" w:hAnsi="Verdana" w:cs="Verdana"/>
          <w:sz w:val="28"/>
          <w:szCs w:val="28"/>
        </w:rPr>
      </w:pPr>
      <w:r>
        <w:rPr>
          <w:rFonts w:ascii="Verdana" w:eastAsia="Verdana" w:hAnsi="Verdana" w:cs="Verdana"/>
          <w:b/>
          <w:color w:val="003856"/>
          <w:sz w:val="28"/>
          <w:szCs w:val="28"/>
        </w:rPr>
        <w:t xml:space="preserve">Sprint </w:t>
      </w:r>
      <w:r>
        <w:rPr>
          <w:rFonts w:ascii="Verdana" w:eastAsia="Verdana" w:hAnsi="Verdana" w:cs="Verdana"/>
          <w:color w:val="003856"/>
          <w:sz w:val="28"/>
          <w:szCs w:val="28"/>
        </w:rPr>
        <w:t>(2 weeks)</w:t>
      </w:r>
    </w:p>
    <w:p w:rsidR="00770B8E" w:rsidRDefault="0073007A">
      <w:pPr>
        <w:spacing w:before="18" w:line="180" w:lineRule="exact"/>
        <w:ind w:left="113" w:right="109" w:firstLine="1"/>
        <w:jc w:val="center"/>
        <w:rPr>
          <w:rFonts w:ascii="Verdana" w:eastAsia="Verdana" w:hAnsi="Verdana" w:cs="Verdana"/>
          <w:sz w:val="16"/>
          <w:szCs w:val="16"/>
        </w:rPr>
      </w:pPr>
      <w:r>
        <w:br w:type="column"/>
      </w:r>
      <w:r>
        <w:rPr>
          <w:rFonts w:ascii="Verdana" w:eastAsia="Verdana" w:hAnsi="Verdana" w:cs="Verdana"/>
          <w:color w:val="003856"/>
          <w:sz w:val="16"/>
          <w:szCs w:val="16"/>
        </w:rPr>
        <w:lastRenderedPageBreak/>
        <w:t>Add on meetings</w:t>
      </w:r>
    </w:p>
    <w:p w:rsidR="00770B8E" w:rsidRDefault="0073007A">
      <w:pPr>
        <w:spacing w:line="180" w:lineRule="exact"/>
        <w:ind w:left="-15" w:right="-15"/>
        <w:jc w:val="center"/>
        <w:rPr>
          <w:rFonts w:ascii="Verdana" w:eastAsia="Verdana" w:hAnsi="Verdana" w:cs="Verdana"/>
          <w:sz w:val="16"/>
          <w:szCs w:val="16"/>
        </w:rPr>
      </w:pPr>
      <w:r>
        <w:rPr>
          <w:rFonts w:ascii="Verdana" w:eastAsia="Verdana" w:hAnsi="Verdana" w:cs="Verdana"/>
          <w:color w:val="003856"/>
          <w:sz w:val="16"/>
          <w:szCs w:val="16"/>
        </w:rPr>
        <w:t>SM + Dev + PO</w:t>
      </w:r>
    </w:p>
    <w:p w:rsidR="00770B8E" w:rsidRDefault="0073007A">
      <w:pPr>
        <w:spacing w:before="9" w:line="160" w:lineRule="exact"/>
        <w:rPr>
          <w:sz w:val="17"/>
          <w:szCs w:val="17"/>
        </w:rPr>
      </w:pPr>
      <w:r>
        <w:br w:type="column"/>
      </w:r>
    </w:p>
    <w:p w:rsidR="00770B8E" w:rsidRDefault="00770B8E">
      <w:pPr>
        <w:spacing w:line="200" w:lineRule="exact"/>
      </w:pPr>
    </w:p>
    <w:p w:rsidR="00770B8E" w:rsidRDefault="0073007A">
      <w:pPr>
        <w:spacing w:line="236" w:lineRule="auto"/>
        <w:ind w:left="-16" w:right="1658"/>
        <w:jc w:val="center"/>
        <w:rPr>
          <w:rFonts w:ascii="Verdana" w:eastAsia="Verdana" w:hAnsi="Verdana" w:cs="Verdana"/>
          <w:sz w:val="18"/>
          <w:szCs w:val="18"/>
        </w:rPr>
      </w:pPr>
      <w:r>
        <w:rPr>
          <w:rFonts w:ascii="Verdana" w:eastAsia="Verdana" w:hAnsi="Verdana" w:cs="Verdana"/>
          <w:b/>
          <w:color w:val="003856"/>
          <w:w w:val="99"/>
        </w:rPr>
        <w:t>Sprint</w:t>
      </w:r>
      <w:r>
        <w:rPr>
          <w:rFonts w:ascii="Verdana" w:eastAsia="Verdana" w:hAnsi="Verdana" w:cs="Verdana"/>
          <w:b/>
          <w:color w:val="003856"/>
        </w:rPr>
        <w:t xml:space="preserve"> </w:t>
      </w:r>
      <w:r>
        <w:rPr>
          <w:rFonts w:ascii="Verdana" w:eastAsia="Verdana" w:hAnsi="Verdana" w:cs="Verdana"/>
          <w:b/>
          <w:color w:val="003856"/>
          <w:w w:val="99"/>
        </w:rPr>
        <w:t xml:space="preserve">Review </w:t>
      </w:r>
      <w:r>
        <w:rPr>
          <w:rFonts w:ascii="Verdana" w:eastAsia="Verdana" w:hAnsi="Verdana" w:cs="Verdana"/>
          <w:color w:val="003856"/>
          <w:sz w:val="18"/>
          <w:szCs w:val="18"/>
        </w:rPr>
        <w:t>(PO + SM + DevTeam) + key Stakeholders</w:t>
      </w:r>
    </w:p>
    <w:p w:rsidR="00770B8E" w:rsidRDefault="0073007A">
      <w:pPr>
        <w:spacing w:before="53" w:line="236" w:lineRule="auto"/>
        <w:ind w:left="-3" w:right="1643"/>
        <w:jc w:val="center"/>
        <w:rPr>
          <w:rFonts w:ascii="Verdana" w:eastAsia="Verdana" w:hAnsi="Verdana" w:cs="Verdana"/>
          <w:sz w:val="18"/>
          <w:szCs w:val="18"/>
        </w:rPr>
        <w:sectPr w:rsidR="00770B8E">
          <w:type w:val="continuous"/>
          <w:pgSz w:w="14400" w:h="10800" w:orient="landscape"/>
          <w:pgMar w:top="980" w:right="140" w:bottom="0" w:left="700" w:header="720" w:footer="720" w:gutter="0"/>
          <w:cols w:num="8" w:space="720" w:equalWidth="0">
            <w:col w:w="633" w:space="602"/>
            <w:col w:w="991" w:space="56"/>
            <w:col w:w="966" w:space="228"/>
            <w:col w:w="1090" w:space="246"/>
            <w:col w:w="768" w:space="19"/>
            <w:col w:w="2461" w:space="196"/>
            <w:col w:w="991" w:space="1080"/>
            <w:col w:w="3233"/>
          </w:cols>
        </w:sectPr>
      </w:pPr>
      <w:r>
        <w:rPr>
          <w:rFonts w:ascii="Verdana" w:eastAsia="Verdana" w:hAnsi="Verdana" w:cs="Verdana"/>
          <w:b/>
          <w:color w:val="003856"/>
          <w:w w:val="99"/>
        </w:rPr>
        <w:t xml:space="preserve">Sprint Retrospection </w:t>
      </w:r>
      <w:r>
        <w:rPr>
          <w:rFonts w:ascii="Verdana" w:eastAsia="Verdana" w:hAnsi="Verdana" w:cs="Verdana"/>
          <w:color w:val="003856"/>
          <w:sz w:val="18"/>
          <w:szCs w:val="18"/>
        </w:rPr>
        <w:t>(PO + SM + DevTeam)</w:t>
      </w:r>
    </w:p>
    <w:p w:rsidR="00770B8E" w:rsidRDefault="00770B8E">
      <w:pPr>
        <w:spacing w:before="62"/>
        <w:ind w:left="109" w:right="-44"/>
        <w:rPr>
          <w:rFonts w:ascii="Verdana" w:eastAsia="Verdana" w:hAnsi="Verdana" w:cs="Verdana"/>
          <w:sz w:val="16"/>
          <w:szCs w:val="16"/>
        </w:rPr>
      </w:pPr>
      <w:r w:rsidRPr="00770B8E">
        <w:lastRenderedPageBreak/>
        <w:pict>
          <v:group id="_x0000_s1398" style="position:absolute;left:0;text-align:left;margin-left:30.1pt;margin-top:468.95pt;width:73.9pt;height:24pt;z-index:-2112;mso-position-horizontal-relative:page;mso-position-vertical-relative:page" coordorigin="602,9379" coordsize="1478,480">
            <v:shape id="_x0000_s1400" type="#_x0000_t75" style="position:absolute;left:607;top:9384;width:1469;height:470">
              <v:imagedata r:id="rId42" o:title=""/>
            </v:shape>
            <v:shape id="_x0000_s1399" style="position:absolute;left:607;top:9384;width:1469;height:470" coordorigin="607,9384" coordsize="1469,470" path="m607,9462r27,-58l686,9384r1312,l2056,9411r20,51l2076,9776r-27,59l1998,9854r-1312,l627,9828r-20,-52l607,9462xe" filled="f" strokeweight=".48pt">
              <v:path arrowok="t"/>
            </v:shape>
            <w10:wrap anchorx="page" anchory="page"/>
          </v:group>
        </w:pict>
      </w:r>
      <w:r w:rsidRPr="00770B8E">
        <w:pict>
          <v:group id="_x0000_s1276" style="position:absolute;left:0;text-align:left;margin-left:40.1pt;margin-top:82.1pt;width:640.2pt;height:447.25pt;z-index:-2113;mso-position-horizontal-relative:page;mso-position-vertical-relative:page" coordorigin="802,1642" coordsize="12804,8945">
            <v:shape id="_x0000_s1397" type="#_x0000_t75" style="position:absolute;left:806;top:1980;width:12665;height:7217">
              <v:imagedata r:id="rId43" o:title=""/>
            </v:shape>
            <v:shape id="_x0000_s1396" style="position:absolute;left:806;top:1980;width:12665;height:7217" coordorigin="806,1980" coordsize="12665,7217" path="m806,3183r4,-99l822,2988r19,-94l868,2803r33,-88l941,2630r46,-81l1038,2472r58,-72l1159,2332r67,-62l1299,2212r77,-52l1456,2114r85,-39l1629,2041r91,-26l1814,1996r97,-12l2009,1980r10259,l12367,1984r96,12l12557,2015r92,26l12737,2075r84,39l12902,2160r77,52l13051,2270r68,62l13182,2400r57,72l13291,2549r46,81l13377,2715r33,88l13436,2894r19,94l13467,3084r4,99l13471,7994r-4,99l13455,8189r-19,94l13410,8374r-33,88l13337,8547r-46,81l13239,8704r-57,73l13119,8844r-68,63l12979,8965r-77,52l12821,9063r-84,39l12649,9135r-92,27l12463,9181r-96,12l12268,9197r-10259,l1911,9193r-97,-12l1720,9162r-91,-27l1541,9102r-85,-39l1376,9017r-77,-52l1226,8907r-67,-63l1096,8777r-58,-73l987,8628r-46,-81l901,8462r-33,-88l841,8283r-19,-94l810,8093r-4,-99l806,3183xe" filled="f" strokeweight=".48pt">
              <v:path arrowok="t"/>
            </v:shape>
            <v:shape id="_x0000_s1395" type="#_x0000_t75" style="position:absolute;left:1315;top:2213;width:2119;height:334">
              <v:imagedata r:id="rId44" o:title=""/>
            </v:shape>
            <v:shape id="_x0000_s1394" style="position:absolute;left:1315;top:2213;width:2119;height:334" coordorigin="1315,2213" coordsize="2119,334" path="m1315,2546r2119,l3434,2213r-2119,l1315,2546xe" filled="f" strokecolor="#006fac" strokeweight=".48pt">
              <v:path arrowok="t"/>
            </v:shape>
            <v:shape id="_x0000_s1393" style="position:absolute;left:1313;top:2623;width:2141;height:2806" coordorigin="1313,2623" coordsize="2141,2806" path="m1313,5429r2141,l3454,2623r-2141,l1313,5429xe" stroked="f">
              <v:path arrowok="t"/>
            </v:shape>
            <v:shape id="_x0000_s1392" style="position:absolute;left:1313;top:2623;width:2141;height:2806" coordorigin="1313,2623" coordsize="2141,2806" path="m1313,5429r2141,l3454,2623r-2141,l1313,5429xe" filled="f" strokecolor="#94e616" strokeweight=".96pt">
              <v:path arrowok="t"/>
            </v:shape>
            <v:shape id="_x0000_s1391" type="#_x0000_t75" style="position:absolute;left:1327;top:5623;width:2119;height:334">
              <v:imagedata r:id="rId45" o:title=""/>
            </v:shape>
            <v:shape id="_x0000_s1390" style="position:absolute;left:1327;top:5623;width:2119;height:334" coordorigin="1327,5623" coordsize="2119,334" path="m1327,5957r2119,l3446,5623r-2119,l1327,5957xe" filled="f" strokecolor="#006fac" strokeweight=".48pt">
              <v:path arrowok="t"/>
            </v:shape>
            <v:shape id="_x0000_s1389" style="position:absolute;left:1325;top:6050;width:2158;height:2678" coordorigin="1325,6050" coordsize="2158,2678" path="m1325,8729r2157,l3482,6050r-2157,l1325,8729xe" stroked="f">
              <v:path arrowok="t"/>
            </v:shape>
            <v:shape id="_x0000_s1388" style="position:absolute;left:1325;top:6050;width:2158;height:2678" coordorigin="1325,6050" coordsize="2158,2678" path="m1325,8729r2157,l3482,6050r-2157,l1325,8729xe" filled="f" strokecolor="#94e616" strokeweight=".96pt">
              <v:path arrowok="t"/>
            </v:shape>
            <v:shape id="_x0000_s1387" type="#_x0000_t75" style="position:absolute;left:3626;top:2208;width:2122;height:336">
              <v:imagedata r:id="rId46" o:title=""/>
            </v:shape>
            <v:shape id="_x0000_s1386" style="position:absolute;left:3626;top:2208;width:2122;height:336" coordorigin="3626,2208" coordsize="2122,336" path="m3626,2544r2122,l5748,2208r-2122,l3626,2544xe" filled="f" strokecolor="#006fac" strokeweight=".48pt">
              <v:path arrowok="t"/>
            </v:shape>
            <v:shape id="_x0000_s1385" type="#_x0000_t75" style="position:absolute;left:3638;top:5621;width:2122;height:334">
              <v:imagedata r:id="rId44" o:title=""/>
            </v:shape>
            <v:shape id="_x0000_s1384" style="position:absolute;left:3638;top:5621;width:2122;height:334" coordorigin="3638,5621" coordsize="2122,334" path="m3638,5954r2122,l5760,5621r-2122,l3638,5954xe" filled="f" strokecolor="#006fac" strokeweight=".48pt">
              <v:path arrowok="t"/>
            </v:shape>
            <v:shape id="_x0000_s1383" style="position:absolute;left:3636;top:6048;width:2160;height:2678" coordorigin="3636,6048" coordsize="2160,2678" path="m3636,8726r2160,l5796,6048r-2160,l3636,8726xe" stroked="f">
              <v:path arrowok="t"/>
            </v:shape>
            <v:shape id="_x0000_s1382" style="position:absolute;left:3636;top:6048;width:2160;height:2678" coordorigin="3636,6048" coordsize="2160,2678" path="m3636,8726r2160,l5796,6048r-2160,l3636,8726xe" filled="f" strokecolor="#94e616" strokeweight=".96pt">
              <v:path arrowok="t"/>
            </v:shape>
            <v:shape id="_x0000_s1381" type="#_x0000_t75" style="position:absolute;left:5971;top:2177;width:2122;height:334">
              <v:imagedata r:id="rId45" o:title=""/>
            </v:shape>
            <v:shape id="_x0000_s1380" style="position:absolute;left:5971;top:2177;width:2122;height:334" coordorigin="5971,2177" coordsize="2122,334" path="m5971,2510r2122,l8093,2177r-2122,l5971,2510xe" filled="f" strokecolor="#006fac" strokeweight=".48pt">
              <v:path arrowok="t"/>
            </v:shape>
            <v:shape id="_x0000_s1379" style="position:absolute;left:5969;top:2590;width:2141;height:2803" coordorigin="5969,2590" coordsize="2141,2803" path="m5969,5393r2141,l8110,2590r-2141,l5969,5393xe" stroked="f">
              <v:path arrowok="t"/>
            </v:shape>
            <v:shape id="_x0000_s1378" style="position:absolute;left:5969;top:2590;width:2141;height:2803" coordorigin="5969,2590" coordsize="2141,2803" path="m5969,5393r2141,l8110,2590r-2141,l5969,5393xe" filled="f" strokecolor="#94e616" strokeweight=".96pt">
              <v:path arrowok="t"/>
            </v:shape>
            <v:shape id="_x0000_s1377" type="#_x0000_t75" style="position:absolute;left:5983;top:5587;width:2122;height:336">
              <v:imagedata r:id="rId47" o:title=""/>
            </v:shape>
            <v:shape id="_x0000_s1376" style="position:absolute;left:5983;top:5587;width:2122;height:336" coordorigin="5983,5587" coordsize="2122,336" path="m5983,5923r2122,l8105,5587r-2122,l5983,5923xe" filled="f" strokecolor="#006fac" strokeweight=".48pt">
              <v:path arrowok="t"/>
            </v:shape>
            <v:shape id="_x0000_s1375" style="position:absolute;left:5981;top:6017;width:2160;height:2678" coordorigin="5981,6017" coordsize="2160,2678" path="m5981,8695r2160,l8141,6017r-2160,l5981,8695xe" stroked="f">
              <v:path arrowok="t"/>
            </v:shape>
            <v:shape id="_x0000_s1374" style="position:absolute;left:5981;top:6017;width:2160;height:2678" coordorigin="5981,6017" coordsize="2160,2678" path="m5981,8695r2160,l8141,6017r-2160,l5981,8695xe" filled="f" strokecolor="#94e616" strokeweight=".96pt">
              <v:path arrowok="t"/>
            </v:shape>
            <v:shape id="_x0000_s1373" type="#_x0000_t75" style="position:absolute;left:8390;top:2143;width:2122;height:336">
              <v:imagedata r:id="rId48" o:title=""/>
            </v:shape>
            <v:shape id="_x0000_s1372" style="position:absolute;left:8390;top:2143;width:2122;height:336" coordorigin="8390,2143" coordsize="2122,336" path="m8390,2479r2122,l10512,2143r-2122,l8390,2479xe" filled="f" strokecolor="#006fac" strokeweight=".48pt">
              <v:path arrowok="t"/>
            </v:shape>
            <v:shape id="_x0000_s1371" style="position:absolute;left:8388;top:2556;width:2141;height:2806" coordorigin="8388,2556" coordsize="2141,2806" path="m8388,5362r2141,l10529,2556r-2141,l8388,5362xe" stroked="f">
              <v:path arrowok="t"/>
            </v:shape>
            <v:shape id="_x0000_s1370" style="position:absolute;left:8388;top:2556;width:2141;height:2806" coordorigin="8388,2556" coordsize="2141,2806" path="m8388,5362r2141,l10529,2556r-2141,l8388,5362xe" filled="f" strokecolor="#94e616" strokeweight=".96pt">
              <v:path arrowok="t"/>
            </v:shape>
            <v:shape id="_x0000_s1369" type="#_x0000_t75" style="position:absolute;left:8402;top:5556;width:2122;height:334">
              <v:imagedata r:id="rId49" o:title=""/>
            </v:shape>
            <v:shape id="_x0000_s1368" style="position:absolute;left:8402;top:5556;width:2122;height:334" coordorigin="8402,5556" coordsize="2122,334" path="m8402,5890r2122,l10524,5556r-2122,l8402,5890xe" filled="f" strokecolor="#006fac" strokeweight=".48pt">
              <v:path arrowok="t"/>
            </v:shape>
            <v:shape id="_x0000_s1367" style="position:absolute;left:8400;top:5983;width:2160;height:2678" coordorigin="8400,5983" coordsize="2160,2678" path="m8400,8662r2160,l10560,5983r-2160,l8400,8662xe" stroked="f">
              <v:path arrowok="t"/>
            </v:shape>
            <v:shape id="_x0000_s1366" style="position:absolute;left:8400;top:5983;width:2160;height:2678" coordorigin="8400,5983" coordsize="2160,2678" path="m8400,8662r2160,l10560,5983r-2160,l8400,8662xe" filled="f" strokecolor="#94e616" strokeweight=".96pt">
              <v:path arrowok="t"/>
            </v:shape>
            <v:shape id="_x0000_s1365" type="#_x0000_t75" style="position:absolute;left:10735;top:2112;width:2122;height:334">
              <v:imagedata r:id="rId50" o:title=""/>
            </v:shape>
            <v:shape id="_x0000_s1364" style="position:absolute;left:10735;top:2112;width:2122;height:334" coordorigin="10735,2112" coordsize="2122,334" path="m10735,2446r2122,l12857,2112r-2122,l10735,2446xe" filled="f" strokecolor="#006fac" strokeweight=".48pt">
              <v:path arrowok="t"/>
            </v:shape>
            <v:shape id="_x0000_s1363" style="position:absolute;left:10733;top:2525;width:2141;height:2803" coordorigin="10733,2525" coordsize="2141,2803" path="m10733,5328r2141,l12874,2525r-2141,l10733,5328xe" stroked="f">
              <v:path arrowok="t"/>
            </v:shape>
            <v:shape id="_x0000_s1362" style="position:absolute;left:10733;top:2525;width:2141;height:2803" coordorigin="10733,2525" coordsize="2141,2803" path="m10733,5328r2141,l12874,2525r-2141,l10733,5328xe" filled="f" strokecolor="#94e616" strokeweight=".96pt">
              <v:path arrowok="t"/>
            </v:shape>
            <v:shape id="_x0000_s1361" type="#_x0000_t75" style="position:absolute;left:10747;top:5522;width:2122;height:336">
              <v:imagedata r:id="rId51" o:title=""/>
            </v:shape>
            <v:shape id="_x0000_s1360" style="position:absolute;left:10747;top:5522;width:2122;height:336" coordorigin="10747,5522" coordsize="2122,336" path="m10747,5858r2122,l12869,5522r-2122,l10747,5858xe" filled="f" strokecolor="#006fac" strokeweight=".48pt">
              <v:path arrowok="t"/>
            </v:shape>
            <v:shape id="_x0000_s1359" style="position:absolute;left:10745;top:5952;width:2160;height:2678" coordorigin="10745,5952" coordsize="2160,2678" path="m10745,8630r2160,l12905,5952r-2160,l10745,8630xe" stroked="f">
              <v:path arrowok="t"/>
            </v:shape>
            <v:shape id="_x0000_s1358" style="position:absolute;left:10745;top:5952;width:2160;height:2678" coordorigin="10745,5952" coordsize="2160,2678" path="m10745,8630r2160,l12905,5952r-2160,l10745,8630xe" filled="f" strokecolor="#94e616" strokeweight=".96pt">
              <v:path arrowok="t"/>
            </v:shape>
            <v:shape id="_x0000_s1357" type="#_x0000_t75" style="position:absolute;left:6060;top:2688;width:1942;height:259">
              <v:imagedata r:id="rId52" o:title=""/>
            </v:shape>
            <v:shape id="_x0000_s1356" style="position:absolute;left:6060;top:2688;width:1942;height:259" coordorigin="6060,2688" coordsize="1942,259" path="m6060,2731r6,-21l6081,2694r21,-6l6103,2688r1855,l7980,2694r15,15l8002,2730r,1l8002,2904r-6,21l7981,2941r-21,6l7958,2947r-1855,l6082,2941r-16,-15l6060,2905r,-1l6060,2731xe" filled="f" strokeweight=".48pt">
              <v:path arrowok="t"/>
            </v:shape>
            <v:shape id="_x0000_s1355" type="#_x0000_t75" style="position:absolute;left:8496;top:2674;width:1942;height:259">
              <v:imagedata r:id="rId53" o:title=""/>
            </v:shape>
            <v:shape id="_x0000_s1354" style="position:absolute;left:8496;top:2674;width:1942;height:259" coordorigin="8496,2674" coordsize="1942,259" path="m8496,2717r6,-22l8517,2680r21,-6l8539,2674r1855,l10416,2679r15,15l10438,2716r,1l10438,2890r-6,21l10417,2926r-21,7l10394,2933r-1855,l8518,2927r-16,-15l8496,2891r,-1l8496,2717xe" filled="f" strokeweight=".48pt">
              <v:path arrowok="t"/>
            </v:shape>
            <v:shape id="_x0000_s1353" type="#_x0000_t75" style="position:absolute;left:10826;top:2623;width:1942;height:259">
              <v:imagedata r:id="rId54" o:title=""/>
            </v:shape>
            <v:shape id="_x0000_s1352" style="position:absolute;left:10826;top:2623;width:1942;height:259" coordorigin="10826,2623" coordsize="1942,259" path="m10826,2666r6,-21l10847,2630r21,-7l10870,2623r1855,l12746,2629r16,15l12768,2665r,1l12768,2839r-6,22l12747,2876r-21,6l12725,2882r-1855,l10848,2877r-15,-15l10826,2840r,-1l10826,2666xe" filled="f" strokeweight=".48pt">
              <v:path arrowok="t"/>
            </v:shape>
            <v:shape id="_x0000_s1351" type="#_x0000_t75" style="position:absolute;left:1430;top:6151;width:1942;height:259">
              <v:imagedata r:id="rId55" o:title=""/>
            </v:shape>
            <v:shape id="_x0000_s1350" style="position:absolute;left:1430;top:6151;width:1942;height:259" coordorigin="1430,6151" coordsize="1942,259" path="m1430,6194r6,-21l1451,6158r21,-7l1474,6151r1855,l3350,6157r16,15l3372,6193r,1l3372,6367r-6,22l3351,6404r-21,6l3329,6410r-1855,l1452,6405r-15,-15l1430,6368r,-1l1430,6194xe" filled="f" strokeweight=".48pt">
              <v:path arrowok="t"/>
            </v:shape>
            <v:shape id="_x0000_s1349" type="#_x0000_t75" style="position:absolute;left:3732;top:6120;width:1942;height:257">
              <v:imagedata r:id="rId56" o:title=""/>
            </v:shape>
            <v:shape id="_x0000_s1348" style="position:absolute;left:3732;top:6120;width:1942;height:257" coordorigin="3732,6120" coordsize="1942,257" path="m3732,6163r6,-22l3753,6126r21,-6l3775,6120r1856,l5652,6126r16,15l5674,6162r,1l5674,6334r-6,21l5653,6371r-22,6l5631,6377r-1856,l3753,6371r-15,-15l3732,6335r,-1l3732,6163xe" filled="f" strokeweight=".48pt">
              <v:path arrowok="t"/>
            </v:shape>
            <v:shape id="_x0000_s1347" type="#_x0000_t75" style="position:absolute;left:6077;top:6120;width:1942;height:257">
              <v:imagedata r:id="rId57" o:title=""/>
            </v:shape>
            <v:shape id="_x0000_s1346" style="position:absolute;left:6077;top:6120;width:1942;height:257" coordorigin="6077,6120" coordsize="1942,257" path="m6077,6163r6,-22l6098,6126r21,-6l6120,6120r1856,l7997,6126r15,15l8018,6162r,1l8018,6334r-5,21l7998,6371r-22,6l7976,6377r-1856,l6098,6371r-15,-15l6077,6335r,-1l6077,6163xe" filled="f" strokeweight=".48pt">
              <v:path arrowok="t"/>
            </v:shape>
            <v:shape id="_x0000_s1345" type="#_x0000_t75" style="position:absolute;left:8510;top:6070;width:1942;height:259">
              <v:imagedata r:id="rId58" o:title=""/>
            </v:shape>
            <v:shape id="_x0000_s1344" style="position:absolute;left:8510;top:6070;width:1942;height:259" coordorigin="8510,6070" coordsize="1942,259" path="m8510,6113r6,-22l8531,6076r21,-6l8554,6070r1855,l10430,6075r16,15l10452,6112r,1l10452,6286r-6,21l10431,6322r-21,7l10409,6329r-1855,l8532,6323r-15,-15l8510,6287r,-1l8510,6113xe" filled="f" strokeweight=".48pt">
              <v:path arrowok="t"/>
            </v:shape>
            <v:shape id="_x0000_s1343" type="#_x0000_t75" style="position:absolute;left:10824;top:6019;width:1942;height:259">
              <v:imagedata r:id="rId59" o:title=""/>
            </v:shape>
            <v:shape id="_x0000_s1342" style="position:absolute;left:10824;top:6019;width:1942;height:259" coordorigin="10824,6019" coordsize="1942,259" path="m10824,6062r6,-21l10845,6026r21,-7l10867,6019r1855,l12744,6025r15,15l12766,6061r,1l12766,6235r-6,22l12745,6272r-21,6l12722,6278r-1855,l10846,6273r-16,-15l10824,6236r,-1l10824,6062xe" filled="f" strokeweight=".48pt">
              <v:path arrowok="t"/>
            </v:shape>
            <v:shape id="_x0000_s1341" style="position:absolute;left:1286;top:3235;width:2173;height:0" coordorigin="1286,3235" coordsize="2173,0" path="m1286,3235r2174,e" filled="f" strokecolor="#006fac" strokeweight=".48pt">
              <v:path arrowok="t"/>
            </v:shape>
            <v:shape id="_x0000_s1340" style="position:absolute;left:1277;top:3955;width:2173;height:0" coordorigin="1277,3955" coordsize="2173,0" path="m1277,3955r2173,e" filled="f" strokecolor="#006fac" strokeweight=".48pt">
              <v:path arrowok="t"/>
            </v:shape>
            <v:shape id="_x0000_s1339" style="position:absolute;left:1308;top:4697;width:2173;height:0" coordorigin="1308,4697" coordsize="2173,0" path="m1308,4697r2173,e" filled="f" strokecolor="#006fac" strokeweight=".48pt">
              <v:path arrowok="t"/>
            </v:shape>
            <v:shape id="_x0000_s1338" style="position:absolute;left:3624;top:2621;width:2141;height:2806" coordorigin="3624,2621" coordsize="2141,2806" path="m3624,5426r2141,l5765,2621r-2141,l3624,5426xe" stroked="f">
              <v:path arrowok="t"/>
            </v:shape>
            <v:shape id="_x0000_s1337" style="position:absolute;left:3624;top:2621;width:2141;height:2806" coordorigin="3624,2621" coordsize="2141,2806" path="m3624,5426r2141,l5765,2621r-2141,l3624,5426xe" filled="f" strokecolor="#94e616" strokeweight=".96pt">
              <v:path arrowok="t"/>
            </v:shape>
            <v:shape id="_x0000_s1336" type="#_x0000_t75" style="position:absolute;left:3734;top:2693;width:1942;height:257">
              <v:imagedata r:id="rId60" o:title=""/>
            </v:shape>
            <v:shape id="_x0000_s1335" style="position:absolute;left:3734;top:2693;width:1942;height:257" coordorigin="3734,2693" coordsize="1942,257" path="m3734,2736r6,-22l3755,2699r22,-6l3777,2693r1856,l5655,2699r15,15l5676,2735r,1l5676,2907r-6,21l5655,2944r-21,6l5633,2950r-1856,l3756,2944r-16,-15l3734,2907r,l3734,2736xe" filled="f" strokeweight=".48pt">
              <v:path arrowok="t"/>
            </v:shape>
            <v:shape id="_x0000_s1334" style="position:absolute;left:10718;top:7200;width:2173;height:0" coordorigin="10718,7200" coordsize="2173,0" path="m10718,7200r2174,e" filled="f" strokecolor="#006fac" strokeweight=".48pt">
              <v:path arrowok="t"/>
            </v:shape>
            <v:shape id="_x0000_s1333" style="position:absolute;left:3598;top:3245;width:2173;height:0" coordorigin="3598,3245" coordsize="2173,0" path="m3598,3245r2173,e" filled="f" strokecolor="#006fac" strokeweight=".48pt">
              <v:path arrowok="t"/>
            </v:shape>
            <v:shape id="_x0000_s1332" style="position:absolute;left:3586;top:3965;width:2173;height:0" coordorigin="3586,3965" coordsize="2173,0" path="m3586,3965r2173,e" filled="f" strokecolor="#006fac" strokeweight=".48pt">
              <v:path arrowok="t"/>
            </v:shape>
            <v:shape id="_x0000_s1331" style="position:absolute;left:3619;top:4709;width:2173;height:0" coordorigin="3619,4709" coordsize="2173,0" path="m3619,4709r2173,e" filled="f" strokecolor="#006fac" strokeweight=".48pt">
              <v:path arrowok="t"/>
            </v:shape>
            <v:shape id="_x0000_s1330" style="position:absolute;left:5918;top:3245;width:2173;height:0" coordorigin="5918,3245" coordsize="2173,0" path="m5918,3245r2174,e" filled="f" strokecolor="#006fac" strokeweight=".48pt">
              <v:path arrowok="t"/>
            </v:shape>
            <v:shape id="_x0000_s1329" style="position:absolute;left:5909;top:3965;width:2173;height:0" coordorigin="5909,3965" coordsize="2173,0" path="m5909,3965r2173,e" filled="f" strokecolor="#006fac" strokeweight=".48pt">
              <v:path arrowok="t"/>
            </v:shape>
            <v:shape id="_x0000_s1328" style="position:absolute;left:5940;top:4709;width:2173;height:0" coordorigin="5940,4709" coordsize="2173,0" path="m5940,4709r2173,e" filled="f" strokecolor="#006fac" strokeweight=".48pt">
              <v:path arrowok="t"/>
            </v:shape>
            <v:shape id="_x0000_s1327" style="position:absolute;left:8386;top:3223;width:2173;height:0" coordorigin="8386,3223" coordsize="2173,0" path="m8386,3223r2173,e" filled="f" strokecolor="#006fac" strokeweight=".48pt">
              <v:path arrowok="t"/>
            </v:shape>
            <v:shape id="_x0000_s1326" style="position:absolute;left:8376;top:3943;width:2173;height:0" coordorigin="8376,3943" coordsize="2173,0" path="m8376,3943r2173,e" filled="f" strokecolor="#006fac" strokeweight=".48pt">
              <v:path arrowok="t"/>
            </v:shape>
            <v:shape id="_x0000_s1325" style="position:absolute;left:8407;top:4685;width:2173;height:0" coordorigin="8407,4685" coordsize="2173,0" path="m8407,4685r2173,e" filled="f" strokecolor="#006fac" strokeweight=".48pt">
              <v:path arrowok="t"/>
            </v:shape>
            <v:shape id="_x0000_s1324" style="position:absolute;left:10687;top:3223;width:2173;height:0" coordorigin="10687,3223" coordsize="2173,0" path="m10687,3223r2173,e" filled="f" strokecolor="#006fac" strokeweight=".48pt">
              <v:path arrowok="t"/>
            </v:shape>
            <v:shape id="_x0000_s1323" style="position:absolute;left:10675;top:3943;width:2173;height:0" coordorigin="10675,3943" coordsize="2173,0" path="m10675,3943r2173,e" filled="f" strokecolor="#006fac" strokeweight=".48pt">
              <v:path arrowok="t"/>
            </v:shape>
            <v:shape id="_x0000_s1322" style="position:absolute;left:10709;top:4685;width:2173;height:0" coordorigin="10709,4685" coordsize="2173,0" path="m10709,4685r2173,e" filled="f" strokecolor="#006fac" strokeweight=".48pt">
              <v:path arrowok="t"/>
            </v:shape>
            <v:shape id="_x0000_s1321" style="position:absolute;left:1318;top:6696;width:2173;height:0" coordorigin="1318,6696" coordsize="2173,0" path="m1318,6696r2173,e" filled="f" strokecolor="#006fac" strokeweight=".48pt">
              <v:path arrowok="t"/>
            </v:shape>
            <v:shape id="_x0000_s1320" style="position:absolute;left:1308;top:7279;width:2173;height:0" coordorigin="1308,7279" coordsize="2173,0" path="m1308,7279r2173,e" filled="f" strokecolor="#006fac" strokeweight=".48pt">
              <v:path arrowok="t"/>
            </v:shape>
            <v:shape id="_x0000_s1319" style="position:absolute;left:1339;top:8023;width:2173;height:0" coordorigin="1339,8023" coordsize="2173,0" path="m1339,8023r2173,e" filled="f" strokecolor="#006fac" strokeweight=".48pt">
              <v:path arrowok="t"/>
            </v:shape>
            <v:shape id="_x0000_s1318" style="position:absolute;left:3629;top:6708;width:2173;height:0" coordorigin="3629,6708" coordsize="2173,0" path="m3629,6708r2173,e" filled="f" strokecolor="#006fac" strokeweight=".48pt">
              <v:path arrowok="t"/>
            </v:shape>
            <v:shape id="_x0000_s1317" style="position:absolute;left:3619;top:7291;width:2173;height:0" coordorigin="3619,7291" coordsize="2173,0" path="m3619,7291r2173,e" filled="f" strokecolor="#006fac" strokeweight=".48pt">
              <v:path arrowok="t"/>
            </v:shape>
            <v:shape id="_x0000_s1316" style="position:absolute;left:3650;top:8035;width:2173;height:0" coordorigin="3650,8035" coordsize="2173,0" path="m3650,8035r2174,e" filled="f" strokecolor="#006fac" strokeweight=".48pt">
              <v:path arrowok="t"/>
            </v:shape>
            <v:shape id="_x0000_s1315" style="position:absolute;left:5950;top:6708;width:2173;height:0" coordorigin="5950,6708" coordsize="2173,0" path="m5950,6708r2173,e" filled="f" strokecolor="#006fac" strokeweight=".48pt">
              <v:path arrowok="t"/>
            </v:shape>
            <v:shape id="_x0000_s1314" style="position:absolute;left:5940;top:7291;width:2173;height:0" coordorigin="5940,7291" coordsize="2173,0" path="m5940,7291r2173,e" filled="f" strokecolor="#006fac" strokeweight=".48pt">
              <v:path arrowok="t"/>
            </v:shape>
            <v:shape id="_x0000_s1313" style="position:absolute;left:5971;top:8035;width:2173;height:0" coordorigin="5971,8035" coordsize="2173,0" path="m5971,8035r2173,e" filled="f" strokecolor="#006fac" strokeweight=".48pt">
              <v:path arrowok="t"/>
            </v:shape>
            <v:shape id="_x0000_s1312" style="position:absolute;left:8419;top:6686;width:2173;height:0" coordorigin="8419,6686" coordsize="2173,0" path="m8419,6686r2173,e" filled="f" strokecolor="#006fac" strokeweight=".48pt">
              <v:path arrowok="t"/>
            </v:shape>
            <v:shape id="_x0000_s1311" style="position:absolute;left:8407;top:7270;width:2173;height:0" coordorigin="8407,7270" coordsize="2173,0" path="m8407,7270r2173,e" filled="f" strokecolor="#006fac" strokeweight=".48pt">
              <v:path arrowok="t"/>
            </v:shape>
            <v:shape id="_x0000_s1310" style="position:absolute;left:8438;top:8011;width:2173;height:0" coordorigin="8438,8011" coordsize="2173,0" path="m8438,8011r2174,e" filled="f" strokecolor="#006fac" strokeweight=".48pt">
              <v:path arrowok="t"/>
            </v:shape>
            <v:shape id="_x0000_s1309" style="position:absolute;left:10718;top:6686;width:2173;height:0" coordorigin="10718,6686" coordsize="2173,0" path="m10718,6686r2174,e" filled="f" strokecolor="#006fac" strokeweight=".48pt">
              <v:path arrowok="t"/>
            </v:shape>
            <v:shape id="_x0000_s1308" style="position:absolute;left:10709;top:7406;width:2173;height:0" coordorigin="10709,7406" coordsize="2173,0" path="m10709,7406r2173,e" filled="f" strokecolor="#006fac" strokeweight=".48pt">
              <v:path arrowok="t"/>
            </v:shape>
            <v:shape id="_x0000_s1307" type="#_x0000_t75" style="position:absolute;left:1406;top:2738;width:1949;height:1114">
              <v:imagedata r:id="rId61" o:title=""/>
            </v:shape>
            <v:shape id="_x0000_s1306" style="position:absolute;left:1406;top:2738;width:1949;height:1114" coordorigin="1406,2738" coordsize="1949,1114" path="m1406,2924r13,-67l1452,2802r51,-41l1566,2740r26,-2l3170,2738r66,13l3292,2784r41,51l3353,2898r2,26l3355,3666r-12,67l3309,3789r-50,40l3195,3850r-25,2l1592,3852r-66,-12l1470,3806r-41,-51l1408,3692r-2,-26l1406,2924xe" filled="f" strokeweight=".48pt">
              <v:path arrowok="t"/>
            </v:shape>
            <v:shape id="_x0000_s1305" type="#_x0000_t75" style="position:absolute;left:10774;top:6775;width:2062;height:850">
              <v:imagedata r:id="rId62" o:title=""/>
            </v:shape>
            <v:shape id="_x0000_s1304" style="position:absolute;left:10774;top:6775;width:2062;height:850" coordorigin="10774,6775" coordsize="2062,850" path="m10774,6917r15,-65l10831,6803r61,-26l10915,6775r1779,l12759,6791r49,42l12833,6894r2,23l12835,7483r-16,65l12777,7597r-60,26l12694,7625r-1779,l10850,7609r-49,-42l10775,7506r-1,-23l10774,6917xe" filled="f" strokeweight=".48pt">
              <v:path arrowok="t"/>
            </v:shape>
            <v:shape id="_x0000_s1303" type="#_x0000_t75" style="position:absolute;left:10788;top:7726;width:2059;height:852">
              <v:imagedata r:id="rId63" o:title=""/>
            </v:shape>
            <v:shape id="_x0000_s1302" style="position:absolute;left:10788;top:7726;width:2059;height:852" coordorigin="10788,7726" coordsize="2059,852" path="m10788,7868r16,-65l10846,7753r60,-25l10930,7726r1775,l12770,7741r49,42l12845,7844r2,24l12847,8436r-16,65l12789,8550r-60,26l12705,8578r-1775,l10865,8562r-49,-42l10790,8459r-2,-23l10788,7868xe" filled="f" strokeweight=".48pt">
              <v:path arrowok="t"/>
            </v:shape>
            <v:shape id="_x0000_s1301" type="#_x0000_t75" style="position:absolute;left:3720;top:7560;width:2030;height:907">
              <v:imagedata r:id="rId64" o:title=""/>
            </v:shape>
            <v:shape id="_x0000_s1300" style="position:absolute;left:3720;top:7560;width:2030;height:907" coordorigin="3720,7560" coordsize="2030,907" path="m3720,8014r13,-74l3772,7870r61,-65l3916,7746r101,-53l4075,7669r61,-22l4200,7628r69,-17l4340,7596r74,-13l4491,7573r80,-7l4652,7562r83,-2l4818,7562r82,4l4979,7573r77,10l5130,7596r72,15l5270,7628r65,19l5396,7669r57,24l5555,7746r82,59l5699,7870r38,70l5750,8014r-3,37l5721,8123r-50,67l5598,8253r-92,56l5396,8358r-61,22l5270,8399r-68,18l5130,8432r-74,12l4979,8454r-79,7l4818,8466r-83,1l4652,8466r-81,-5l4491,8454r-77,-10l4340,8432r-71,-15l4200,8399r-64,-19l4075,8358r-58,-24l3916,8282r-83,-60l3772,8157r-39,-70l3720,8014xe" filled="f" strokecolor="#2b093c" strokeweight=".48pt">
              <v:path arrowok="t"/>
            </v:shape>
            <v:shape id="_x0000_s1299" type="#_x0000_t75" style="position:absolute;left:8438;top:4114;width:2102;height:1102">
              <v:imagedata r:id="rId65" o:title=""/>
            </v:shape>
            <v:shape id="_x0000_s1298" style="position:absolute;left:8438;top:4114;width:2102;height:1102" coordorigin="8438,4114" coordsize="2102,1102" path="m8438,4664r14,-89l8492,4490r64,-79l8641,4339r50,-33l8746,4275r59,-29l8869,4220r67,-24l9006,4175r74,-18l9157,4142r80,-12l9319,4121r84,-6l9490,4114r86,1l9660,4121r82,9l9822,4142r77,15l9973,4175r70,21l10110,4220r64,26l10233,4275r55,31l10338,4339r85,72l10487,4490r40,85l10541,4664r-4,46l10510,4797r-52,82l10383,4955r-95,68l10233,5054r-59,29l10110,5109r-67,24l9973,5154r-74,18l9822,5187r-80,12l9660,5208r-84,5l9490,5215r-87,-2l9319,5208r-82,-9l9157,5187r-77,-15l9006,5154r-70,-21l8869,5109r-64,-26l8746,5054r-55,-31l8641,4990r-85,-72l8492,4838r-40,-84l8438,4664xe" filled="f" strokecolor="#2b093c" strokeweight=".48pt">
              <v:path arrowok="t"/>
            </v:shape>
            <v:shape id="_x0000_s1297" type="#_x0000_t75" style="position:absolute;left:1428;top:6473;width:2004;height:619">
              <v:imagedata r:id="rId66" o:title=""/>
            </v:shape>
            <v:shape id="_x0000_s1296" style="position:absolute;left:1428;top:6473;width:2004;height:619" coordorigin="1428,6473" coordsize="2004,619" path="m1428,6782r29,-74l1507,6662r71,-43l1669,6581r109,-34l1838,6533r64,-14l1970,6507r70,-10l2113,6489r76,-7l2267,6477r81,-3l2430,6473r82,1l2593,6477r78,5l2747,6489r73,8l2890,6507r68,12l3022,6533r60,14l3191,6581r91,38l3353,6662r50,46l3432,6782r-3,26l3381,6880r-61,45l3239,6965r-100,36l3022,7032r-64,14l2890,7057r-70,11l2747,7076r-76,7l2593,7088r-81,3l2430,7092r-82,-1l2267,7088r-78,-5l2113,7076r-73,-8l1970,7057r-68,-11l1838,7032r-60,-15l1669,6984r-91,-39l1507,6903r-50,-46l1428,6782xe" filled="f" strokecolor="#94e616" strokeweight=".48pt">
              <v:path arrowok="t"/>
            </v:shape>
            <v:shape id="_x0000_s1295" type="#_x0000_t75" style="position:absolute;left:3670;top:6439;width:2004;height:593">
              <v:imagedata r:id="rId67" o:title=""/>
            </v:shape>
            <v:shape id="_x0000_s1294" style="position:absolute;left:3670;top:6439;width:2004;height:593" coordorigin="3670,6439" coordsize="2004,593" path="m3670,6736r29,-72l3748,6620r72,-40l3911,6543r109,-32l4080,6496r64,-12l4211,6472r71,-9l4355,6454r76,-6l4509,6443r80,-3l4672,6439r82,1l4834,6443r78,5l4988,6454r74,9l5132,6472r67,12l5263,6496r61,15l5432,6543r91,37l5595,6620r49,44l5674,6736r-4,24l5623,6829r-61,43l5480,6911r-100,34l5263,6975r-64,13l5132,6999r-70,10l4988,7017r-76,6l4834,7028r-80,3l4672,7032r-83,-1l4509,7028r-78,-5l4355,7017r-73,-8l4211,6999r-67,-11l4080,6975r-60,-14l3911,6928r-91,-36l3748,6851r-49,-44l3670,6736xe" filled="f" strokecolor="#94e616" strokeweight=".48pt">
              <v:path arrowok="t"/>
            </v:shape>
            <v:shape id="_x0000_s1293" type="#_x0000_t75" style="position:absolute;left:6043;top:6439;width:2004;height:631">
              <v:imagedata r:id="rId68" o:title=""/>
            </v:shape>
            <v:shape id="_x0000_s1292" style="position:absolute;left:6043;top:6439;width:2004;height:631" coordorigin="6043,6439" coordsize="2004,631" path="m6043,6755r29,-76l6122,6632r71,-43l6284,6549r109,-34l6453,6500r64,-14l6585,6474r70,-10l6728,6455r76,-7l6883,6443r80,-3l7045,6439r82,1l7208,6443r78,5l7362,6455r73,9l7506,6474r67,12l7637,6500r60,15l7806,6549r91,40l7968,6632r50,47l8047,6755r-3,26l7996,6855r-61,45l7854,6941r-100,37l7637,7010r-64,13l7506,7035r-71,11l7362,7054r-76,7l7208,7066r-81,3l7045,7070r-82,-1l6883,7066r-79,-5l6728,7054r-73,-8l6585,7035r-68,-12l6453,7010r-60,-16l6284,6960r-91,-39l6122,6878r-50,-47l6043,6755xe" filled="f" strokecolor="#94e616" strokeweight=".48pt">
              <v:path arrowok="t"/>
            </v:shape>
            <v:shape id="_x0000_s1291" type="#_x0000_t75" style="position:absolute;left:8448;top:6425;width:2004;height:701">
              <v:imagedata r:id="rId69" o:title=""/>
            </v:shape>
            <v:shape id="_x0000_s1290" style="position:absolute;left:8448;top:6425;width:2004;height:701" coordorigin="8448,6425" coordsize="2004,701" path="m8448,6775r29,-84l8527,6639r71,-48l8689,6547r109,-38l8858,6492r64,-15l8990,6464r70,-12l9133,6443r76,-8l9287,6429r81,-3l9450,6425r82,1l9613,6429r78,6l9767,6443r73,9l9910,6464r68,13l10042,6492r60,17l10211,6547r91,44l10373,6639r50,52l10449,6746r3,29l10449,6804r-26,55l10373,6912r-71,48l10211,7003r-109,38l10042,7058r-64,15l9910,7087r-70,11l9767,7108r-76,7l9613,7121r-81,3l9450,7126r-82,-2l9287,7121r-78,-6l9133,7108r-73,-10l8990,7087r-68,-14l8858,7058r-60,-17l8689,7003r-91,-43l8527,6912r-50,-53l8451,6804r-3,-29xe" filled="f" strokecolor="#94e616" strokeweight=".48pt">
              <v:path arrowok="t"/>
            </v:shape>
            <v:shape id="_x0000_s1289" type="#_x0000_t75" style="position:absolute;left:6017;top:3029;width:2004;height:638">
              <v:imagedata r:id="rId70" o:title=""/>
            </v:shape>
            <v:shape id="_x0000_s1288" style="position:absolute;left:6017;top:3029;width:2004;height:638" coordorigin="6017,3029" coordsize="2004,638" path="m6017,3348r29,-77l6096,3224r71,-44l6258,3140r109,-34l6427,3090r64,-13l6558,3064r71,-10l6702,3045r76,-7l6856,3033r81,-3l7019,3029r82,1l7181,3033r79,5l7336,3045r73,9l7479,3064r68,13l7611,3090r60,16l7780,3140r91,40l7942,3224r50,47l8021,3348r-4,26l7970,3449r-61,46l7827,3536r-100,38l7611,3606r-64,13l7479,3632r-70,10l7336,3651r-76,7l7181,3663r-80,3l7019,3667r-82,-1l6856,3663r-78,-5l6702,3651r-73,-9l6558,3632r-67,-13l6427,3606r-60,-16l6258,3556r-91,-40l6096,3472r-50,-47l6017,3348xe" filled="f" strokecolor="#94e616" strokeweight=".48pt">
              <v:path arrowok="t"/>
            </v:shape>
            <v:shape id="_x0000_s1287" type="#_x0000_t75" style="position:absolute;left:8462;top:3010;width:2004;height:665">
              <v:imagedata r:id="rId71" o:title=""/>
            </v:shape>
            <v:shape id="_x0000_s1286" style="position:absolute;left:8462;top:3010;width:2004;height:665" coordorigin="8462,3010" coordsize="2004,665" path="m8462,3342r30,-80l8541,3213r72,-46l8704,3126r108,-36l8873,3074r64,-15l9004,3047r70,-11l9148,3027r76,-8l9302,3014r80,-3l9464,3010r83,1l9627,3014r78,5l9781,3027r73,9l9925,3047r67,12l10056,3074r60,16l10225,3126r91,41l10388,3213r49,49l10466,3342r-3,27l10415,3447r-60,48l10273,3538r-100,39l10056,3610r-64,15l9925,3637r-71,11l9781,3657r-76,8l9627,3670r-80,3l9464,3674r-82,-1l9302,3670r-78,-5l9148,3657r-74,-9l9004,3637r-67,-12l8873,3610r-61,-16l8704,3558r-91,-41l8541,3471r-49,-49l8462,3342xe" filled="f" strokecolor="#94e616" strokeweight=".48pt">
              <v:path arrowok="t"/>
            </v:shape>
            <v:shape id="_x0000_s1285" type="#_x0000_t75" style="position:absolute;left:10793;top:2945;width:2004;height:703">
              <v:imagedata r:id="rId72" o:title=""/>
            </v:shape>
            <v:shape id="_x0000_s1284" style="position:absolute;left:10793;top:2945;width:2004;height:703" coordorigin="10793,2945" coordsize="2004,703" path="m10793,3296r29,-84l10872,3160r71,-49l11034,3068r109,-39l11203,3013r64,-16l11334,2984r71,-12l11478,2963r76,-8l11632,2949r81,-3l11795,2945r82,1l11957,2949r79,6l12112,2963r73,9l12255,2984r68,13l12387,3013r60,16l12556,3068r91,43l12718,3160r50,52l12793,3268r4,28l12793,3325r-25,56l12718,3433r-71,49l12556,3525r-109,38l12387,3580r-64,15l12255,3609r-70,11l12112,3630r-76,8l11957,3643r-80,4l11795,3648r-82,-1l11632,3643r-78,-5l11478,3630r-73,-10l11334,3609r-67,-14l11203,3580r-60,-17l11034,3525r-91,-43l10872,3433r-50,-52l10796,3325r-3,-29xe" filled="f" strokecolor="#94e616" strokeweight=".48pt">
              <v:path arrowok="t"/>
            </v:shape>
            <v:shape id="_x0000_s1283" type="#_x0000_t75" style="position:absolute;left:3665;top:3017;width:2004;height:631">
              <v:imagedata r:id="rId73" o:title=""/>
            </v:shape>
            <v:shape id="_x0000_s1282" style="position:absolute;left:3665;top:3017;width:2004;height:631" coordorigin="3665,3017" coordsize="2004,631" path="m3665,3332r29,-75l3744,3210r71,-44l3906,3127r109,-34l4075,3078r64,-14l4206,3052r71,-10l4350,3033r76,-7l4504,3021r81,-3l4667,3017r82,1l4829,3021r79,5l4984,3033r73,9l5127,3052r68,12l5259,3078r60,15l5428,3127r91,39l5590,3210r50,47l5669,3332r-4,26l5618,3432r-61,45l5475,3519r-100,37l5259,3587r-64,14l5127,3613r-70,10l4984,3632r-76,7l4829,3644r-80,3l4667,3648r-82,-1l4504,3644r-78,-5l4350,3632r-73,-9l4206,3613r-67,-12l4075,3587r-60,-15l3906,3538r-91,-39l3744,3455r-50,-47l3665,3332xe" filled="f" strokecolor="#94e616" strokeweight=".48pt">
              <v:path arrowok="t"/>
            </v:shape>
            <v:shape id="_x0000_s1281" type="#_x0000_t75" style="position:absolute;left:8148;top:8665;width:3720;height:1917">
              <v:imagedata r:id="rId74" o:title=""/>
            </v:shape>
            <v:shape id="_x0000_s1280" style="position:absolute;left:8148;top:8665;width:3720;height:1917" coordorigin="8148,8665" coordsize="3720,1917" path="m8148,9418r3467,-753l11868,9829r-3467,753l8148,9418xe" filled="f" strokecolor="#12abdb" strokeweight=".5pt">
              <v:path arrowok="t"/>
            </v:shape>
            <v:shape id="_x0000_s1279" type="#_x0000_t75" style="position:absolute;left:8311;top:8932;width:2818;height:1462">
              <v:imagedata r:id="rId75" o:title=""/>
            </v:shape>
            <v:shape id="_x0000_s1278" style="position:absolute;left:1188;top:1646;width:12413;height:485" coordorigin="1188,1646" coordsize="12413,485" path="m1188,2131r12413,l13601,1646r-12413,l1188,2131xe" fillcolor="#004a66" stroked="f">
              <v:path arrowok="t"/>
            </v:shape>
            <v:shape id="_x0000_s1277" style="position:absolute;left:1188;top:1646;width:12413;height:485" coordorigin="1188,1646" coordsize="12413,485" path="m1188,2131r12413,l13601,1646r-12413,l1188,2131xe" filled="f" strokeweight=".48pt">
              <v:path arrowok="t"/>
            </v:shape>
            <w10:wrap anchorx="page" anchory="page"/>
          </v:group>
        </w:pict>
      </w:r>
      <w:r w:rsidR="0073007A">
        <w:rPr>
          <w:rFonts w:ascii="Verdana" w:eastAsia="Verdana" w:hAnsi="Verdana" w:cs="Verdana"/>
          <w:b/>
          <w:color w:val="003856"/>
          <w:sz w:val="16"/>
          <w:szCs w:val="16"/>
        </w:rPr>
        <w:t>Ceremonies</w:t>
      </w:r>
    </w:p>
    <w:p w:rsidR="00770B8E" w:rsidRDefault="0073007A">
      <w:pPr>
        <w:spacing w:before="24" w:line="180" w:lineRule="exact"/>
        <w:ind w:left="-15" w:right="-15"/>
        <w:jc w:val="center"/>
        <w:rPr>
          <w:rFonts w:ascii="Verdana" w:eastAsia="Verdana" w:hAnsi="Verdana" w:cs="Verdana"/>
          <w:sz w:val="16"/>
          <w:szCs w:val="16"/>
        </w:rPr>
      </w:pPr>
      <w:r>
        <w:br w:type="column"/>
      </w:r>
      <w:r>
        <w:rPr>
          <w:rFonts w:ascii="Verdana" w:eastAsia="Verdana" w:hAnsi="Verdana" w:cs="Verdana"/>
          <w:b/>
          <w:color w:val="003856"/>
          <w:sz w:val="16"/>
          <w:szCs w:val="16"/>
        </w:rPr>
        <w:lastRenderedPageBreak/>
        <w:t>meeting but not a scrum ceremony</w:t>
      </w:r>
    </w:p>
    <w:p w:rsidR="00770B8E" w:rsidRDefault="0073007A">
      <w:pPr>
        <w:spacing w:line="160" w:lineRule="exact"/>
        <w:ind w:left="-32" w:right="7767"/>
        <w:jc w:val="center"/>
        <w:rPr>
          <w:rFonts w:ascii="Verdana" w:eastAsia="Verdana" w:hAnsi="Verdana" w:cs="Verdana"/>
          <w:sz w:val="16"/>
          <w:szCs w:val="16"/>
        </w:rPr>
      </w:pPr>
      <w:r>
        <w:br w:type="column"/>
      </w:r>
      <w:r>
        <w:rPr>
          <w:rFonts w:ascii="Verdana" w:eastAsia="Verdana" w:hAnsi="Verdana" w:cs="Verdana"/>
          <w:b/>
          <w:color w:val="003856"/>
          <w:sz w:val="16"/>
          <w:szCs w:val="16"/>
        </w:rPr>
        <w:lastRenderedPageBreak/>
        <w:t>meeting and</w:t>
      </w:r>
    </w:p>
    <w:p w:rsidR="00770B8E" w:rsidRDefault="0073007A">
      <w:pPr>
        <w:spacing w:before="5" w:line="180" w:lineRule="exact"/>
        <w:ind w:left="14" w:right="7816"/>
        <w:jc w:val="center"/>
        <w:rPr>
          <w:rFonts w:ascii="Verdana" w:eastAsia="Verdana" w:hAnsi="Verdana" w:cs="Verdana"/>
          <w:sz w:val="16"/>
          <w:szCs w:val="16"/>
        </w:rPr>
        <w:sectPr w:rsidR="00770B8E">
          <w:type w:val="continuous"/>
          <w:pgSz w:w="14400" w:h="10800" w:orient="landscape"/>
          <w:pgMar w:top="980" w:right="140" w:bottom="0" w:left="700" w:header="720" w:footer="720" w:gutter="0"/>
          <w:cols w:num="3" w:space="720" w:equalWidth="0">
            <w:col w:w="1174" w:space="1042"/>
            <w:col w:w="1095" w:space="1320"/>
            <w:col w:w="8929"/>
          </w:cols>
        </w:sectPr>
      </w:pPr>
      <w:r>
        <w:rPr>
          <w:rFonts w:ascii="Verdana" w:eastAsia="Verdana" w:hAnsi="Verdana" w:cs="Verdana"/>
          <w:b/>
          <w:color w:val="003856"/>
          <w:sz w:val="16"/>
          <w:szCs w:val="16"/>
        </w:rPr>
        <w:t>not a scrum ceremony</w:t>
      </w:r>
    </w:p>
    <w:p w:rsidR="00770B8E" w:rsidRDefault="00770B8E">
      <w:pPr>
        <w:spacing w:before="10" w:line="160" w:lineRule="exact"/>
        <w:rPr>
          <w:sz w:val="16"/>
          <w:szCs w:val="16"/>
        </w:rPr>
      </w:pPr>
    </w:p>
    <w:p w:rsidR="00770B8E" w:rsidRDefault="00770B8E">
      <w:pPr>
        <w:spacing w:line="200" w:lineRule="exact"/>
        <w:sectPr w:rsidR="00770B8E">
          <w:headerReference w:type="default" r:id="rId76"/>
          <w:pgSz w:w="14400" w:h="10800" w:orient="landscape"/>
          <w:pgMar w:top="280" w:right="140" w:bottom="280" w:left="440" w:header="94" w:footer="0" w:gutter="0"/>
          <w:cols w:space="720"/>
        </w:sect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6" w:line="220" w:lineRule="exact"/>
        <w:rPr>
          <w:sz w:val="22"/>
          <w:szCs w:val="22"/>
        </w:rPr>
      </w:pPr>
    </w:p>
    <w:p w:rsidR="00770B8E" w:rsidRDefault="0073007A">
      <w:pPr>
        <w:spacing w:line="420" w:lineRule="exact"/>
        <w:ind w:left="100" w:right="-66"/>
        <w:rPr>
          <w:rFonts w:ascii="Calibri" w:eastAsia="Calibri" w:hAnsi="Calibri" w:cs="Calibri"/>
          <w:sz w:val="36"/>
          <w:szCs w:val="36"/>
        </w:rPr>
      </w:pPr>
      <w:r>
        <w:rPr>
          <w:rFonts w:ascii="Calibri" w:eastAsia="Calibri" w:hAnsi="Calibri" w:cs="Calibri"/>
          <w:color w:val="E2EFFF"/>
          <w:sz w:val="36"/>
          <w:szCs w:val="36"/>
        </w:rPr>
        <w:t>Team capacity</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6" w:line="240" w:lineRule="exact"/>
        <w:rPr>
          <w:sz w:val="24"/>
          <w:szCs w:val="24"/>
        </w:rPr>
      </w:pPr>
    </w:p>
    <w:p w:rsidR="00770B8E" w:rsidRDefault="0073007A">
      <w:pPr>
        <w:spacing w:line="420" w:lineRule="exact"/>
        <w:ind w:left="100" w:right="-11"/>
        <w:rPr>
          <w:rFonts w:ascii="Calibri" w:eastAsia="Calibri" w:hAnsi="Calibri" w:cs="Calibri"/>
          <w:sz w:val="36"/>
          <w:szCs w:val="36"/>
        </w:rPr>
      </w:pPr>
      <w:r>
        <w:rPr>
          <w:rFonts w:ascii="Calibri" w:eastAsia="Calibri" w:hAnsi="Calibri" w:cs="Calibri"/>
          <w:color w:val="E2EFFF"/>
          <w:sz w:val="36"/>
          <w:szCs w:val="36"/>
        </w:rPr>
        <w:t>Product backlog</w:t>
      </w:r>
    </w:p>
    <w:p w:rsidR="00770B8E" w:rsidRDefault="0073007A">
      <w:pPr>
        <w:spacing w:line="560" w:lineRule="exact"/>
        <w:ind w:left="144"/>
        <w:rPr>
          <w:rFonts w:ascii="Verdana" w:eastAsia="Verdana" w:hAnsi="Verdana" w:cs="Verdana"/>
          <w:sz w:val="50"/>
          <w:szCs w:val="50"/>
        </w:rPr>
      </w:pPr>
      <w:r>
        <w:br w:type="column"/>
      </w:r>
      <w:r>
        <w:rPr>
          <w:rFonts w:ascii="Verdana" w:eastAsia="Verdana" w:hAnsi="Verdana" w:cs="Verdana"/>
          <w:color w:val="FFFFFF"/>
          <w:w w:val="99"/>
          <w:position w:val="-1"/>
          <w:sz w:val="50"/>
          <w:szCs w:val="50"/>
        </w:rPr>
        <w:lastRenderedPageBreak/>
        <w:t>Sprint</w:t>
      </w:r>
      <w:r>
        <w:rPr>
          <w:rFonts w:ascii="Verdana" w:eastAsia="Verdana" w:hAnsi="Verdana" w:cs="Verdana"/>
          <w:color w:val="FFFFFF"/>
          <w:position w:val="-1"/>
          <w:sz w:val="50"/>
          <w:szCs w:val="50"/>
        </w:rPr>
        <w:t xml:space="preserve"> </w:t>
      </w:r>
      <w:r>
        <w:rPr>
          <w:rFonts w:ascii="Verdana" w:eastAsia="Verdana" w:hAnsi="Verdana" w:cs="Verdana"/>
          <w:color w:val="FFFFFF"/>
          <w:w w:val="99"/>
          <w:position w:val="-1"/>
          <w:sz w:val="50"/>
          <w:szCs w:val="50"/>
        </w:rPr>
        <w:t>planning</w:t>
      </w:r>
    </w:p>
    <w:p w:rsidR="00770B8E" w:rsidRDefault="0073007A">
      <w:pPr>
        <w:spacing w:line="600" w:lineRule="exact"/>
        <w:ind w:left="144"/>
        <w:rPr>
          <w:rFonts w:ascii="Verdana" w:eastAsia="Verdana" w:hAnsi="Verdana" w:cs="Verdana"/>
          <w:sz w:val="50"/>
          <w:szCs w:val="50"/>
        </w:rPr>
      </w:pPr>
      <w:r>
        <w:rPr>
          <w:rFonts w:ascii="Verdana" w:eastAsia="Verdana" w:hAnsi="Verdana" w:cs="Verdana"/>
          <w:color w:val="FFFFFF"/>
          <w:w w:val="99"/>
          <w:position w:val="-2"/>
          <w:sz w:val="50"/>
          <w:szCs w:val="50"/>
        </w:rPr>
        <w:t>meeting</w:t>
      </w:r>
    </w:p>
    <w:p w:rsidR="00770B8E" w:rsidRDefault="00770B8E">
      <w:pPr>
        <w:spacing w:before="12" w:line="280" w:lineRule="exact"/>
        <w:rPr>
          <w:sz w:val="28"/>
          <w:szCs w:val="28"/>
        </w:rPr>
      </w:pPr>
    </w:p>
    <w:p w:rsidR="00770B8E" w:rsidRDefault="0073007A">
      <w:pPr>
        <w:ind w:left="156"/>
        <w:rPr>
          <w:rFonts w:ascii="Verdana" w:eastAsia="Verdana" w:hAnsi="Verdana" w:cs="Verdana"/>
          <w:sz w:val="44"/>
          <w:szCs w:val="44"/>
        </w:rPr>
      </w:pPr>
      <w:r>
        <w:rPr>
          <w:rFonts w:ascii="Verdana" w:eastAsia="Verdana" w:hAnsi="Verdana" w:cs="Verdana"/>
          <w:color w:val="FFFFFF"/>
          <w:w w:val="99"/>
          <w:sz w:val="44"/>
          <w:szCs w:val="44"/>
        </w:rPr>
        <w:t>Sprint</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prioritization</w:t>
      </w:r>
    </w:p>
    <w:p w:rsidR="00770B8E" w:rsidRDefault="00770B8E">
      <w:pPr>
        <w:spacing w:line="120" w:lineRule="exact"/>
        <w:rPr>
          <w:sz w:val="12"/>
          <w:szCs w:val="12"/>
        </w:rPr>
      </w:pPr>
    </w:p>
    <w:p w:rsidR="00770B8E" w:rsidRDefault="00770B8E">
      <w:pPr>
        <w:spacing w:line="200" w:lineRule="exact"/>
      </w:pPr>
    </w:p>
    <w:p w:rsidR="00770B8E" w:rsidRDefault="0073007A">
      <w:pPr>
        <w:spacing w:line="221" w:lineRule="auto"/>
        <w:ind w:left="398" w:right="-79" w:hanging="398"/>
        <w:rPr>
          <w:rFonts w:ascii="Verdana" w:eastAsia="Verdana" w:hAnsi="Verdana" w:cs="Verdana"/>
          <w:sz w:val="42"/>
          <w:szCs w:val="42"/>
        </w:rPr>
      </w:pPr>
      <w:r>
        <w:rPr>
          <w:rFonts w:ascii="Calibri" w:eastAsia="Calibri" w:hAnsi="Calibri" w:cs="Calibri"/>
          <w:color w:val="FFFFFF"/>
          <w:w w:val="101"/>
          <w:sz w:val="53"/>
          <w:szCs w:val="53"/>
        </w:rPr>
        <w:t>•</w:t>
      </w:r>
      <w:r>
        <w:rPr>
          <w:rFonts w:ascii="Calibri" w:eastAsia="Calibri" w:hAnsi="Calibri" w:cs="Calibri"/>
          <w:color w:val="FFFFFF"/>
          <w:sz w:val="53"/>
          <w:szCs w:val="53"/>
        </w:rPr>
        <w:t xml:space="preserve"> </w:t>
      </w:r>
      <w:r>
        <w:rPr>
          <w:rFonts w:ascii="Verdana" w:eastAsia="Verdana" w:hAnsi="Verdana" w:cs="Verdana"/>
          <w:color w:val="FFFFFF"/>
          <w:sz w:val="42"/>
          <w:szCs w:val="42"/>
        </w:rPr>
        <w:t>Analyze and evaluate product backlog</w:t>
      </w:r>
    </w:p>
    <w:p w:rsidR="00770B8E" w:rsidRDefault="0073007A">
      <w:pPr>
        <w:spacing w:line="540" w:lineRule="exact"/>
        <w:ind w:left="-59" w:right="769"/>
        <w:jc w:val="center"/>
        <w:rPr>
          <w:rFonts w:ascii="Verdana" w:eastAsia="Verdana" w:hAnsi="Verdana" w:cs="Verdana"/>
          <w:sz w:val="42"/>
          <w:szCs w:val="42"/>
        </w:rPr>
      </w:pPr>
      <w:r>
        <w:rPr>
          <w:rFonts w:ascii="Calibri" w:eastAsia="Calibri" w:hAnsi="Calibri" w:cs="Calibri"/>
          <w:color w:val="FFFFFF"/>
          <w:w w:val="101"/>
          <w:position w:val="2"/>
          <w:sz w:val="53"/>
          <w:szCs w:val="53"/>
        </w:rPr>
        <w:t>•</w:t>
      </w:r>
      <w:r>
        <w:rPr>
          <w:rFonts w:ascii="Calibri" w:eastAsia="Calibri" w:hAnsi="Calibri" w:cs="Calibri"/>
          <w:color w:val="FFFFFF"/>
          <w:position w:val="2"/>
          <w:sz w:val="53"/>
          <w:szCs w:val="53"/>
        </w:rPr>
        <w:t xml:space="preserve"> </w:t>
      </w:r>
      <w:r>
        <w:rPr>
          <w:rFonts w:ascii="Verdana" w:eastAsia="Verdana" w:hAnsi="Verdana" w:cs="Verdana"/>
          <w:color w:val="FFFFFF"/>
          <w:position w:val="2"/>
          <w:sz w:val="42"/>
          <w:szCs w:val="42"/>
        </w:rPr>
        <w:t>Select sprint goal</w:t>
      </w:r>
    </w:p>
    <w:p w:rsidR="00770B8E" w:rsidRDefault="0073007A">
      <w:pPr>
        <w:spacing w:line="200" w:lineRule="exact"/>
      </w:pPr>
      <w:r>
        <w:br w:type="column"/>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0" w:line="220" w:lineRule="exact"/>
        <w:rPr>
          <w:sz w:val="22"/>
          <w:szCs w:val="22"/>
        </w:rPr>
      </w:pPr>
    </w:p>
    <w:p w:rsidR="00770B8E" w:rsidRDefault="0073007A">
      <w:pPr>
        <w:spacing w:line="420" w:lineRule="exact"/>
        <w:ind w:right="1550"/>
        <w:rPr>
          <w:rFonts w:ascii="Calibri" w:eastAsia="Calibri" w:hAnsi="Calibri" w:cs="Calibri"/>
          <w:sz w:val="36"/>
          <w:szCs w:val="36"/>
        </w:rPr>
        <w:sectPr w:rsidR="00770B8E">
          <w:type w:val="continuous"/>
          <w:pgSz w:w="14400" w:h="10800" w:orient="landscape"/>
          <w:pgMar w:top="980" w:right="140" w:bottom="0" w:left="440" w:header="720" w:footer="720" w:gutter="0"/>
          <w:cols w:num="3" w:space="720" w:equalWidth="0">
            <w:col w:w="1301" w:space="1974"/>
            <w:col w:w="4901" w:space="3158"/>
            <w:col w:w="2486"/>
          </w:cols>
        </w:sectPr>
      </w:pPr>
      <w:r>
        <w:rPr>
          <w:rFonts w:ascii="Calibri" w:eastAsia="Calibri" w:hAnsi="Calibri" w:cs="Calibri"/>
          <w:color w:val="E2EFFF"/>
          <w:sz w:val="36"/>
          <w:szCs w:val="36"/>
        </w:rPr>
        <w:t>Sprint goal</w:t>
      </w:r>
    </w:p>
    <w:p w:rsidR="00770B8E" w:rsidRDefault="00770B8E">
      <w:pPr>
        <w:spacing w:before="4" w:line="140" w:lineRule="exact"/>
        <w:rPr>
          <w:sz w:val="14"/>
          <w:szCs w:val="14"/>
        </w:rPr>
      </w:pPr>
    </w:p>
    <w:p w:rsidR="00770B8E" w:rsidRDefault="00770B8E">
      <w:pPr>
        <w:spacing w:line="200" w:lineRule="exact"/>
      </w:pPr>
    </w:p>
    <w:p w:rsidR="00770B8E" w:rsidRDefault="00770B8E">
      <w:pPr>
        <w:spacing w:line="200" w:lineRule="exact"/>
        <w:sectPr w:rsidR="00770B8E">
          <w:type w:val="continuous"/>
          <w:pgSz w:w="14400" w:h="10800" w:orient="landscape"/>
          <w:pgMar w:top="980" w:right="140" w:bottom="0" w:left="440" w:header="720" w:footer="720" w:gutter="0"/>
          <w:cols w:space="720"/>
        </w:sectPr>
      </w:pPr>
    </w:p>
    <w:p w:rsidR="00770B8E" w:rsidRDefault="00770B8E">
      <w:pPr>
        <w:spacing w:line="420" w:lineRule="exact"/>
        <w:ind w:left="100"/>
        <w:rPr>
          <w:rFonts w:ascii="Calibri" w:eastAsia="Calibri" w:hAnsi="Calibri" w:cs="Calibri"/>
          <w:sz w:val="36"/>
          <w:szCs w:val="36"/>
        </w:rPr>
      </w:pPr>
      <w:r w:rsidRPr="00770B8E">
        <w:lastRenderedPageBreak/>
        <w:pict>
          <v:group id="_x0000_s1213" style="position:absolute;left:0;text-align:left;margin-left:19.7pt;margin-top:24.7pt;width:686.8pt;height:515.1pt;z-index:-2109;mso-position-horizontal-relative:page;mso-position-vertical-relative:page" coordorigin="394,494" coordsize="13736,10302">
            <v:shape id="_x0000_s1275" type="#_x0000_t75" style="position:absolute;left:3514;top:562;width:7259;height:10235">
              <v:imagedata r:id="rId77" o:title=""/>
            </v:shape>
            <v:shape id="_x0000_s1274" type="#_x0000_t75" style="position:absolute;left:3467;top:515;width:7217;height:10241">
              <v:imagedata r:id="rId78" o:title=""/>
            </v:shape>
            <v:shape id="_x0000_s1273" style="position:absolute;left:3467;top:515;width:7217;height:10241" coordorigin="3467,515" coordsize="7217,10241" path="m3467,946r5,-70l3489,810r26,-62l3550,691r43,-50l3643,598r57,-35l3762,537r66,-17l3898,515r6354,l10322,520r66,17l10450,563r57,35l10557,641r43,50l10635,748r27,62l10678,876r6,70l10684,10324r-6,70l10662,10460r-27,62l10600,10579r-43,50l10507,10672r-57,35l10388,10734r-66,16l10252,10756r-6354,l3828,10750r-66,-16l3700,10707r-57,-35l3593,10629r-43,-50l3515,10522r-26,-62l3472,10394r-5,-70l3467,946xe" filled="f" strokecolor="#003b83" strokeweight="2.04pt">
              <v:path arrowok="t"/>
            </v:shape>
            <v:shape id="_x0000_s1272" style="position:absolute;left:4027;top:658;width:4949;height:1277" coordorigin="4027,658" coordsize="4949,1277" path="m4027,1934r4949,l8976,658r-4949,l4027,1934xe" fillcolor="#003b83" stroked="f">
              <v:path arrowok="t"/>
            </v:shape>
            <v:shape id="_x0000_s1271" style="position:absolute;left:3454;top:655;width:703;height:648" coordorigin="3454,655" coordsize="703,648" path="m3901,657r-44,4l3816,666r-39,8l3740,684r-35,12l3673,710r-30,16l3615,743r-25,20l3566,784r-21,23l3526,832r-16,26l3495,886r-12,29l3473,945r-8,32l3459,1010r-3,34l3454,1079r,120l3454,1303r703,l4157,655r-40,l4077,656r-40,l3997,656r-40,1l3917,657r-16,xe" fillcolor="#003b83" stroked="f">
              <v:path arrowok="t"/>
            </v:shape>
            <v:shape id="_x0000_s1270" style="position:absolute;left:3466;top:1279;width:881;height:643" coordorigin="3466,1279" coordsize="881,643" path="m3466,1922r880,l4346,1279r-880,l3466,1922xe" fillcolor="#003b83" stroked="f">
              <v:path arrowok="t"/>
            </v:shape>
            <v:shape id="_x0000_s1269" style="position:absolute;left:8976;top:958;width:703;height:977" coordorigin="8976,958" coordsize="703,977" path="m9232,1931r44,-5l9317,1918r39,-12l9393,1891r35,-18l9460,1852r30,-24l9518,1801r25,-29l9566,1740r21,-35l9606,1668r17,-40l9637,1587r13,-44l9660,1497r8,-48l9674,1400r3,-52l9679,1295r,-180l9679,958r-703,l8976,1934r40,l9056,1933r40,l9136,1933r40,-1l9216,1932r16,-1xe" fillcolor="#003b83" stroked="f">
              <v:path arrowok="t"/>
            </v:shape>
            <v:shape id="_x0000_s1268" style="position:absolute;left:8796;top:658;width:883;height:542" coordorigin="8796,658" coordsize="883,542" path="m8796,1200r883,l9679,658r-883,l8796,1200xe" fillcolor="#003b83" stroked="f">
              <v:path arrowok="t"/>
            </v:shape>
            <v:shape id="_x0000_s1267" type="#_x0000_t75" style="position:absolute;left:3586;top:2107;width:7187;height:3184">
              <v:imagedata r:id="rId79" o:title=""/>
            </v:shape>
            <v:shape id="_x0000_s1266" type="#_x0000_t75" style="position:absolute;left:3539;top:2060;width:7145;height:3142">
              <v:imagedata r:id="rId80" o:title=""/>
            </v:shape>
            <v:shape id="_x0000_s1265" style="position:absolute;left:3539;top:2060;width:7145;height:3142" coordorigin="3539,2060" coordsize="7145,3142" path="m3539,2573r7,-83l3565,2411r31,-73l3638,2270r51,-59l3749,2159r67,-41l3890,2087r78,-20l4052,2060r6119,l10254,2067r79,20l10406,2118r68,41l10533,2211r52,59l10626,2338r31,73l10677,2490r7,83l10684,4689r-7,83l10657,4851r-31,74l10585,4992r-52,60l10474,5103r-68,42l10333,5176r-79,19l10171,5202r-6119,l3968,5195r-78,-19l3816,5145r-67,-42l3689,5052r-51,-60l3596,4925r-31,-74l3546,4772r-7,-83l3539,2573xe" filled="f" strokecolor="#00521c" strokeweight="2.04pt">
              <v:path arrowok="t"/>
            </v:shape>
            <v:shape id="_x0000_s1264" style="position:absolute;left:4277;top:2059;width:3485;height:770" coordorigin="4277,2059" coordsize="3485,770" path="m4277,2830r3485,l7762,2059r-3485,l4277,2830xe" fillcolor="#00521c" stroked="f">
              <v:path arrowok="t"/>
            </v:shape>
            <v:shape id="_x0000_s1263" style="position:absolute;left:7567;top:2059;width:761;height:770" coordorigin="7567,2059" coordsize="761,770" path="m7844,2827r47,-4l7936,2817r43,-10l8018,2796r38,-15l8091,2765r32,-19l8153,2725r28,-24l8206,2676r23,-27l8249,2619r18,-31l8283,2555r13,-34l8307,2485r9,-38l8322,2408r4,-41l8328,2326r,-180l8328,2059r-761,l7567,2830r40,-1l7647,2829r40,l7727,2828r40,l7807,2828r37,-1xe" fillcolor="#00521c" stroked="f">
              <v:path arrowok="t"/>
            </v:shape>
            <v:shape id="_x0000_s1262" style="position:absolute;left:3538;top:2059;width:758;height:770" coordorigin="3538,2059" coordsize="758,770" path="m4296,2175r,-116l4256,2060r-40,l4176,2060r-40,1l4096,2061r-40,l4020,2062r-47,4l3928,2072r-42,9l3846,2093r-37,14l3774,2124r-32,19l3712,2164r-28,23l3659,2213r-23,27l3616,2269r-18,32l3583,2333r-14,35l3558,2404r-8,38l3544,2481r-4,40l3538,2563r,180l3538,2830r758,l4296,2175xe" fillcolor="#00521c" stroked="f">
              <v:path arrowok="t"/>
            </v:shape>
            <v:shape id="_x0000_s1261" type="#_x0000_t75" style="position:absolute;left:3876;top:5789;width:6647;height:4741">
              <v:imagedata r:id="rId81" o:title=""/>
            </v:shape>
            <v:shape id="_x0000_s1260" type="#_x0000_t75" style="position:absolute;left:3829;top:5742;width:6605;height:4699">
              <v:imagedata r:id="rId82" o:title=""/>
            </v:shape>
            <v:shape id="_x0000_s1259" style="position:absolute;left:3829;top:5742;width:6605;height:4699" coordorigin="3829,5742" coordsize="6605,4699" path="m3829,6230r7,-79l3854,6076r30,-70l3923,5942r49,-57l4029,5836r64,-40l4163,5767r75,-19l4317,5742r5629,l10025,5748r75,19l10170,5796r64,40l10291,5885r49,57l10380,6006r29,70l10428,6151r6,79l10434,9953r-6,79l10409,10107r-29,70l10340,10241r-49,57l10234,10347r-64,40l10100,10416r-75,19l9946,10441r-5629,l4238,10435r-75,-19l4093,10387r-64,-40l3972,10298r-49,-57l3884,10177r-30,-70l3836,10032r-7,-79l3829,6230xe" filled="f" strokecolor="#00521c" strokeweight="2.04pt">
              <v:path arrowok="t"/>
            </v:shape>
            <v:shape id="_x0000_s1258" style="position:absolute;left:4536;top:5311;width:3223;height:732" coordorigin="4536,5311" coordsize="3223,732" path="m4536,6043r3223,l7759,5311r-3223,l4536,6043xe" fillcolor="#00521c" stroked="f">
              <v:path arrowok="t"/>
            </v:shape>
            <v:shape id="_x0000_s1257" style="position:absolute;left:7579;top:5311;width:701;height:732" coordorigin="7579,5311" coordsize="701,732" path="m7649,5311r-70,l7579,6043r40,l7659,6042r40,l7739,6042r40,-1l7819,6041r59,-4l7919,6031r39,-9l7995,6011r34,-14l8061,5982r30,-18l8119,5944r25,-23l8168,5897r21,-26l8207,5843r17,-29l8238,5783r13,-33l8261,5716r8,-36l8274,5643r4,-39l8280,5564r,-140l8280,5311r-631,xe" fillcolor="#00521c" stroked="f">
              <v:path arrowok="t"/>
            </v:shape>
            <v:shape id="_x0000_s1256" style="position:absolute;left:3852;top:5311;width:703;height:732" coordorigin="3852,5311" coordsize="703,732" path="m3887,6043r668,l4555,5311r-40,1l4475,5312r-40,l4395,5313r-40,l4315,5313r-60,4l4214,5323r-39,9l4138,5343r-34,14l4071,5373r-30,18l4014,5411r-26,22l3965,5457r-21,26l3925,5511r-17,29l3894,5572r-13,33l3871,5639r-8,36l3858,5712r-4,38l3852,5790r,140l3852,6043r35,xe" fillcolor="#00521c" stroked="f">
              <v:path arrowok="t"/>
            </v:shape>
            <v:shape id="_x0000_s1255" style="position:absolute;left:10460;top:3703;width:1169;height:120" coordorigin="10460,3703" coordsize="1169,120" path="m11509,3733r,30l11629,3733r-120,-30l11509,3733xe" fillcolor="black" stroked="f">
              <v:path arrowok="t"/>
            </v:shape>
            <v:shape id="_x0000_s1254" style="position:absolute;left:10460;top:3703;width:1169;height:120" coordorigin="10460,3703" coordsize="1169,120" path="m11629,3733r-180,-90l11489,3703r-1029,l10460,3763r1029,l11449,3823r180,-90l11509,3763r,-60l11629,3733xe" fillcolor="black" stroked="f">
              <v:path arrowok="t"/>
            </v:shape>
            <v:shape id="_x0000_s1253" type="#_x0000_t75" style="position:absolute;left:11695;top:2964;width:2435;height:1681">
              <v:imagedata r:id="rId83" o:title=""/>
            </v:shape>
            <v:shape id="_x0000_s1252" type="#_x0000_t75" style="position:absolute;left:11626;top:3262;width:1302;height:1189">
              <v:imagedata r:id="rId84" o:title=""/>
            </v:shape>
            <v:shape id="_x0000_s1251" type="#_x0000_t75" style="position:absolute;left:11648;top:2917;width:2393;height:1639">
              <v:imagedata r:id="rId85" o:title=""/>
            </v:shape>
            <v:shape id="_x0000_s1250" style="position:absolute;left:11648;top:2917;width:2393;height:1639" coordorigin="11648,2917" coordsize="2393,1639" path="m11648,3349r6,-70l11670,3213r27,-62l11732,3094r43,-50l11825,3001r57,-36l11944,2939r67,-16l12081,2917r1528,l13679,2923r67,16l13808,2965r56,36l13915,3044r43,50l13993,3151r26,62l14036,3279r5,70l14041,4124r-5,70l14019,4261r-26,62l13958,4379r-43,51l13864,4473r-56,35l13746,4534r-67,17l13609,4556r-1528,l12011,4551r-67,-17l11882,4508r-57,-35l11775,4430r-43,-51l11697,4323r-27,-62l11654,4194r-6,-70l11648,3349xe" filled="f" strokecolor="#910000" strokeweight="2.04pt">
              <v:path arrowok="t"/>
            </v:shape>
            <v:shape id="_x0000_s1249" style="position:absolute;left:2567;top:2098;width:926;height:120" coordorigin="2567,2098" coordsize="926,120" path="m3373,2128r,30l3493,2128r-120,-30l3373,2128xe" fillcolor="black" stroked="f">
              <v:path arrowok="t"/>
            </v:shape>
            <v:shape id="_x0000_s1248" style="position:absolute;left:2567;top:2098;width:926;height:120" coordorigin="2567,2098" coordsize="926,120" path="m3493,2128r-180,-90l3353,2098r-786,l2567,2158r786,l3313,2218r180,-90l3373,2158r,-60l3493,2128xe" fillcolor="black" stroked="f">
              <v:path arrowok="t"/>
            </v:shape>
            <v:shape id="_x0000_s1247" type="#_x0000_t75" style="position:absolute;left:11695;top:6600;width:2435;height:1681">
              <v:imagedata r:id="rId83" o:title=""/>
            </v:shape>
            <v:shape id="_x0000_s1246" type="#_x0000_t75" style="position:absolute;left:11626;top:6898;width:1552;height:1189">
              <v:imagedata r:id="rId86" o:title=""/>
            </v:shape>
            <v:shape id="_x0000_s1245" type="#_x0000_t75" style="position:absolute;left:11648;top:6553;width:2393;height:1639">
              <v:imagedata r:id="rId87" o:title=""/>
            </v:shape>
            <v:shape id="_x0000_s1244" style="position:absolute;left:11648;top:6553;width:2393;height:1639" coordorigin="11648,6553" coordsize="2393,1639" path="m11648,6985r6,-70l11670,6849r27,-62l11732,6730r43,-50l11825,6637r57,-36l11944,6575r67,-16l12081,6553r1528,l13679,6559r67,16l13808,6601r56,36l13915,6680r43,50l13993,6787r26,62l14036,6915r5,70l14041,7760r-5,70l14019,7897r-26,62l13958,8015r-43,51l13864,8109r-56,35l13746,8170r-67,17l13609,8192r-1528,l12011,8187r-67,-17l11882,8144r-57,-35l11775,8066r-43,-51l11697,7959r-27,-62l11654,7830r-6,-70l11648,6985xe" filled="f" strokecolor="#910000" strokeweight="2.04pt">
              <v:path arrowok="t"/>
            </v:shape>
            <v:shape id="_x0000_s1243" style="position:absolute;left:10460;top:7339;width:1169;height:120" coordorigin="10460,7339" coordsize="1169,120" path="m11509,7369r,30l11629,7369r-120,-30l11509,7369xe" fillcolor="black" stroked="f">
              <v:path arrowok="t"/>
            </v:shape>
            <v:shape id="_x0000_s1242" style="position:absolute;left:10460;top:7339;width:1169;height:120" coordorigin="10460,7339" coordsize="1169,120" path="m11629,7369r-180,-90l11489,7339r-1029,l10460,7399r1029,l11449,7459r180,-90l11509,7399r,-60l11629,7369xe" fillcolor="black" stroked="f">
              <v:path arrowok="t"/>
            </v:shape>
            <v:shape id="_x0000_s1241" type="#_x0000_t75" style="position:absolute;left:463;top:1471;width:2202;height:1482">
              <v:imagedata r:id="rId88" o:title=""/>
            </v:shape>
            <v:shape id="_x0000_s1240" type="#_x0000_t75" style="position:absolute;left:394;top:1668;width:1633;height:1189">
              <v:imagedata r:id="rId89" o:title=""/>
            </v:shape>
            <v:shape id="_x0000_s1239" type="#_x0000_t75" style="position:absolute;left:416;top:1424;width:2160;height:1440">
              <v:imagedata r:id="rId90" o:title=""/>
            </v:shape>
            <v:shape id="_x0000_s1238" style="position:absolute;left:416;top:1424;width:2160;height:1440" coordorigin="416,1424" coordsize="2160,1440" path="m416,1856r6,-70l438,1720r27,-62l500,1601r43,-50l593,1508r57,-35l712,1446r66,-16l848,1424r1296,l2214,1430r67,16l2343,1473r57,35l2450,1551r43,50l2528,1658r26,62l2571,1786r5,70l2576,2432r-5,70l2554,2569r-26,62l2493,2688r-43,50l2400,2781r-57,35l2281,2842r-67,17l2144,2864r-1296,l778,2859r-66,-17l650,2816r-57,-35l543,2738r-43,-50l465,2631r-27,-62l422,2502r-6,-70l416,1856xe" filled="f" strokecolor="#750083" strokeweight="2.04pt">
              <v:path arrowok="t"/>
            </v:shape>
            <v:shape id="_x0000_s1237" type="#_x0000_t75" style="position:absolute;left:463;top:3180;width:2202;height:1482">
              <v:imagedata r:id="rId88" o:title=""/>
            </v:shape>
            <v:shape id="_x0000_s1236" type="#_x0000_t75" style="position:absolute;left:394;top:3377;width:1662;height:1189">
              <v:imagedata r:id="rId91" o:title=""/>
            </v:shape>
            <v:shape id="_x0000_s1235" type="#_x0000_t75" style="position:absolute;left:416;top:3133;width:2160;height:1440">
              <v:imagedata r:id="rId90" o:title=""/>
            </v:shape>
            <v:shape id="_x0000_s1234" style="position:absolute;left:416;top:3133;width:2160;height:1440" coordorigin="416,3133" coordsize="2160,1440" path="m416,3565r6,-70l438,3429r27,-62l500,3310r43,-50l593,3217r57,-36l712,3155r66,-16l848,3133r1296,l2214,3139r67,16l2343,3181r57,36l2450,3260r43,50l2528,3367r26,62l2571,3495r5,70l2576,4141r-5,70l2554,4278r-26,62l2493,4396r-43,51l2400,4490r-57,35l2281,4551r-67,17l2144,4573r-1296,l778,4568r-66,-17l650,4525r-57,-35l543,4447r-43,-51l465,4340r-27,-62l422,4211r-6,-70l416,3565xe" filled="f" strokecolor="#750083" strokeweight="2.04pt">
              <v:path arrowok="t"/>
            </v:shape>
            <v:shape id="_x0000_s1233" style="position:absolute;left:2567;top:3806;width:926;height:120" coordorigin="2567,3806" coordsize="926,120" path="m3373,3836r,30l3493,3836r-120,-30l3373,3836xe" fillcolor="black" stroked="f">
              <v:path arrowok="t"/>
            </v:shape>
            <v:shape id="_x0000_s1232" style="position:absolute;left:2567;top:3806;width:926;height:120" coordorigin="2567,3806" coordsize="926,120" path="m3493,3836r-180,-90l3353,3806r-786,l2567,3866r786,l3313,3926r180,-90l3373,3866r,-60l3493,3836xe" fillcolor="black" stroked="f">
              <v:path arrowok="t"/>
            </v:shape>
            <v:shape id="_x0000_s1231" type="#_x0000_t75" style="position:absolute;left:463;top:4891;width:2202;height:1482">
              <v:imagedata r:id="rId88" o:title=""/>
            </v:shape>
            <v:shape id="_x0000_s1230" type="#_x0000_t75" style="position:absolute;left:394;top:5088;width:1955;height:1189">
              <v:imagedata r:id="rId92" o:title=""/>
            </v:shape>
            <v:shape id="_x0000_s1229" type="#_x0000_t75" style="position:absolute;left:416;top:4844;width:2160;height:1440">
              <v:imagedata r:id="rId90" o:title=""/>
            </v:shape>
            <v:shape id="_x0000_s1228" style="position:absolute;left:416;top:4844;width:2160;height:1440" coordorigin="416,4844" coordsize="2160,1440" path="m416,5276r6,-70l438,5140r27,-62l500,5021r43,-50l593,4928r57,-35l712,4866r66,-16l848,4844r1296,l2214,4850r67,16l2343,4893r57,35l2450,4971r43,50l2528,5078r26,62l2571,5206r5,70l2576,5852r-5,70l2554,5989r-26,62l2493,6108r-43,50l2400,6201r-57,35l2281,6262r-67,17l2144,6284r-1296,l778,6279r-66,-17l650,6236r-57,-35l543,6158r-43,-50l465,6051r-27,-62l422,5922r-6,-70l416,5276xe" filled="f" strokecolor="#750083" strokeweight="2.04pt">
              <v:path arrowok="t"/>
            </v:shape>
            <v:shape id="_x0000_s1227" style="position:absolute;left:2567;top:5518;width:926;height:120" coordorigin="2567,5518" coordsize="926,120" path="m3373,5548r,30l3493,5548r-120,-30l3373,5548xe" fillcolor="black" stroked="f">
              <v:path arrowok="t"/>
            </v:shape>
            <v:shape id="_x0000_s1226" style="position:absolute;left:2567;top:5518;width:926;height:120" coordorigin="2567,5518" coordsize="926,120" path="m3493,5548r-180,-90l3353,5518r-786,l2567,5578r786,l3313,5638r180,-90l3373,5578r,-60l3493,5548xe" fillcolor="black" stroked="f">
              <v:path arrowok="t"/>
            </v:shape>
            <v:shape id="_x0000_s1225" type="#_x0000_t75" style="position:absolute;left:463;top:6600;width:2202;height:1482">
              <v:imagedata r:id="rId88" o:title=""/>
            </v:shape>
            <v:shape id="_x0000_s1224" type="#_x0000_t75" style="position:absolute;left:394;top:6797;width:1631;height:1189">
              <v:imagedata r:id="rId93" o:title=""/>
            </v:shape>
            <v:shape id="_x0000_s1223" type="#_x0000_t75" style="position:absolute;left:416;top:6553;width:2160;height:1440">
              <v:imagedata r:id="rId90" o:title=""/>
            </v:shape>
            <v:shape id="_x0000_s1222" style="position:absolute;left:416;top:6553;width:2160;height:1440" coordorigin="416,6553" coordsize="2160,1440" path="m416,6985r6,-70l438,6849r27,-62l500,6730r43,-50l593,6637r57,-36l712,6575r66,-16l848,6553r1296,l2214,6559r67,16l2343,6601r57,36l2450,6680r43,50l2528,6787r26,62l2571,6915r5,70l2576,7561r-5,70l2554,7698r-26,62l2493,7816r-43,51l2400,7910r-57,35l2281,7971r-67,17l2144,7993r-1296,l778,7988r-66,-17l650,7945r-57,-35l543,7867r-43,-51l465,7760r-27,-62l422,7631r-6,-70l416,6985xe" filled="f" strokecolor="#750083" strokeweight="2.04pt">
              <v:path arrowok="t"/>
            </v:shape>
            <v:shape id="_x0000_s1221" style="position:absolute;left:2567;top:7226;width:926;height:120" coordorigin="2567,7226" coordsize="926,120" path="m3373,7256r,30l3493,7256r-120,-30l3373,7256xe" fillcolor="black" stroked="f">
              <v:path arrowok="t"/>
            </v:shape>
            <v:shape id="_x0000_s1220" style="position:absolute;left:2567;top:7226;width:926;height:120" coordorigin="2567,7226" coordsize="926,120" path="m3493,7256r-180,-90l3353,7226r-786,l2567,7286r786,l3313,7346r180,-90l3373,7286r,-60l3493,7256xe" fillcolor="black" stroked="f">
              <v:path arrowok="t"/>
            </v:shape>
            <v:shape id="_x0000_s1219" type="#_x0000_t75" style="position:absolute;left:463;top:8311;width:2202;height:1482">
              <v:imagedata r:id="rId88" o:title=""/>
            </v:shape>
            <v:shape id="_x0000_s1218" type="#_x0000_t75" style="position:absolute;left:394;top:8724;width:2082;height:757">
              <v:imagedata r:id="rId94" o:title=""/>
            </v:shape>
            <v:shape id="_x0000_s1217" type="#_x0000_t75" style="position:absolute;left:416;top:8264;width:2160;height:1440">
              <v:imagedata r:id="rId90" o:title=""/>
            </v:shape>
            <v:shape id="_x0000_s1216" style="position:absolute;left:416;top:8264;width:2160;height:1440" coordorigin="416,8264" coordsize="2160,1440" path="m416,8696r6,-70l438,8560r27,-62l500,8441r43,-50l593,8348r57,-35l712,8286r66,-16l848,8264r1296,l2214,8270r67,16l2343,8313r57,35l2450,8391r43,50l2528,8498r26,62l2571,8626r5,70l2576,9272r-5,70l2554,9409r-26,62l2493,9528r-43,50l2400,9621r-57,35l2281,9682r-67,17l2144,9704r-1296,l778,9699r-66,-17l650,9656r-57,-35l543,9578r-43,-50l465,9471r-27,-62l422,9342r-6,-70l416,8696xe" filled="f" strokecolor="#750083" strokeweight="2.04pt">
              <v:path arrowok="t"/>
            </v:shape>
            <v:shape id="_x0000_s1215" style="position:absolute;left:2567;top:8938;width:926;height:120" coordorigin="2567,8938" coordsize="926,120" path="m3373,8968r,30l3493,8968r-120,-30l3373,8968xe" fillcolor="black" stroked="f">
              <v:path arrowok="t"/>
            </v:shape>
            <v:shape id="_x0000_s1214" style="position:absolute;left:2567;top:8938;width:926;height:120" coordorigin="2567,8938" coordsize="926,120" path="m3493,8968r-180,-90l3353,8938r-786,l2567,8998r786,l3313,9058r180,-90l3373,8998r,-60l3493,8968xe" fillcolor="black" stroked="f">
              <v:path arrowok="t"/>
            </v:shape>
            <w10:wrap anchorx="page" anchory="page"/>
          </v:group>
        </w:pict>
      </w:r>
      <w:r w:rsidR="0073007A">
        <w:rPr>
          <w:rFonts w:ascii="Calibri" w:eastAsia="Calibri" w:hAnsi="Calibri" w:cs="Calibri"/>
          <w:color w:val="E2EFFF"/>
          <w:position w:val="1"/>
          <w:sz w:val="36"/>
          <w:szCs w:val="36"/>
        </w:rPr>
        <w:t>Business</w:t>
      </w:r>
    </w:p>
    <w:p w:rsidR="00770B8E" w:rsidRDefault="0073007A">
      <w:pPr>
        <w:spacing w:line="420" w:lineRule="exact"/>
        <w:ind w:left="100"/>
        <w:rPr>
          <w:rFonts w:ascii="Calibri" w:eastAsia="Calibri" w:hAnsi="Calibri" w:cs="Calibri"/>
          <w:sz w:val="36"/>
          <w:szCs w:val="36"/>
        </w:rPr>
      </w:pPr>
      <w:r>
        <w:rPr>
          <w:rFonts w:ascii="Calibri" w:eastAsia="Calibri" w:hAnsi="Calibri" w:cs="Calibri"/>
          <w:color w:val="E2EFFF"/>
          <w:sz w:val="36"/>
          <w:szCs w:val="36"/>
        </w:rPr>
        <w:t>conditions</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3" w:line="240" w:lineRule="exact"/>
        <w:rPr>
          <w:sz w:val="24"/>
          <w:szCs w:val="24"/>
        </w:rPr>
      </w:pPr>
    </w:p>
    <w:p w:rsidR="00770B8E" w:rsidRDefault="0073007A">
      <w:pPr>
        <w:spacing w:line="420" w:lineRule="exact"/>
        <w:ind w:left="100" w:right="432"/>
        <w:rPr>
          <w:rFonts w:ascii="Calibri" w:eastAsia="Calibri" w:hAnsi="Calibri" w:cs="Calibri"/>
          <w:sz w:val="36"/>
          <w:szCs w:val="36"/>
        </w:rPr>
      </w:pPr>
      <w:r>
        <w:rPr>
          <w:rFonts w:ascii="Calibri" w:eastAsia="Calibri" w:hAnsi="Calibri" w:cs="Calibri"/>
          <w:color w:val="E2EFFF"/>
          <w:sz w:val="36"/>
          <w:szCs w:val="36"/>
        </w:rPr>
        <w:t>Current product</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8" w:line="240" w:lineRule="exact"/>
        <w:rPr>
          <w:sz w:val="24"/>
          <w:szCs w:val="24"/>
        </w:rPr>
      </w:pPr>
    </w:p>
    <w:p w:rsidR="00770B8E" w:rsidRDefault="0073007A">
      <w:pPr>
        <w:ind w:left="100" w:right="-74"/>
        <w:rPr>
          <w:rFonts w:ascii="Calibri" w:eastAsia="Calibri" w:hAnsi="Calibri" w:cs="Calibri"/>
          <w:sz w:val="36"/>
          <w:szCs w:val="36"/>
        </w:rPr>
      </w:pPr>
      <w:r>
        <w:rPr>
          <w:rFonts w:ascii="Calibri" w:eastAsia="Calibri" w:hAnsi="Calibri" w:cs="Calibri"/>
          <w:color w:val="E2EFFF"/>
          <w:sz w:val="36"/>
          <w:szCs w:val="36"/>
        </w:rPr>
        <w:t>Technology</w:t>
      </w:r>
    </w:p>
    <w:p w:rsidR="00770B8E" w:rsidRDefault="0073007A">
      <w:pPr>
        <w:spacing w:before="9" w:line="240" w:lineRule="exact"/>
        <w:rPr>
          <w:sz w:val="24"/>
          <w:szCs w:val="24"/>
        </w:rPr>
      </w:pPr>
      <w:r>
        <w:br w:type="column"/>
      </w:r>
    </w:p>
    <w:p w:rsidR="00770B8E" w:rsidRDefault="0073007A">
      <w:pPr>
        <w:ind w:left="144"/>
        <w:rPr>
          <w:rFonts w:ascii="Verdana" w:eastAsia="Verdana" w:hAnsi="Verdana" w:cs="Verdana"/>
          <w:sz w:val="44"/>
          <w:szCs w:val="44"/>
        </w:rPr>
      </w:pPr>
      <w:r>
        <w:rPr>
          <w:rFonts w:ascii="Verdana" w:eastAsia="Verdana" w:hAnsi="Verdana" w:cs="Verdana"/>
          <w:color w:val="FFFFFF"/>
          <w:w w:val="99"/>
          <w:sz w:val="44"/>
          <w:szCs w:val="44"/>
        </w:rPr>
        <w:t>Sprint</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planning</w:t>
      </w:r>
    </w:p>
    <w:p w:rsidR="00770B8E" w:rsidRDefault="00770B8E">
      <w:pPr>
        <w:spacing w:before="18" w:line="220" w:lineRule="exact"/>
        <w:rPr>
          <w:sz w:val="22"/>
          <w:szCs w:val="22"/>
        </w:rPr>
      </w:pPr>
    </w:p>
    <w:p w:rsidR="00770B8E" w:rsidRDefault="0073007A">
      <w:pPr>
        <w:rPr>
          <w:rFonts w:ascii="Verdana" w:eastAsia="Verdana" w:hAnsi="Verdana" w:cs="Verdana"/>
          <w:sz w:val="42"/>
          <w:szCs w:val="42"/>
        </w:rPr>
      </w:pPr>
      <w:r>
        <w:rPr>
          <w:rFonts w:ascii="Calibri" w:eastAsia="Calibri" w:hAnsi="Calibri" w:cs="Calibri"/>
          <w:color w:val="FFFFFF"/>
          <w:w w:val="101"/>
          <w:sz w:val="53"/>
          <w:szCs w:val="53"/>
        </w:rPr>
        <w:t>•</w:t>
      </w:r>
      <w:r>
        <w:rPr>
          <w:rFonts w:ascii="Calibri" w:eastAsia="Calibri" w:hAnsi="Calibri" w:cs="Calibri"/>
          <w:color w:val="FFFFFF"/>
          <w:sz w:val="53"/>
          <w:szCs w:val="53"/>
        </w:rPr>
        <w:t xml:space="preserve"> </w:t>
      </w:r>
      <w:r>
        <w:rPr>
          <w:rFonts w:ascii="Verdana" w:eastAsia="Verdana" w:hAnsi="Verdana" w:cs="Verdana"/>
          <w:color w:val="FFFFFF"/>
          <w:sz w:val="42"/>
          <w:szCs w:val="42"/>
        </w:rPr>
        <w:t>Decide how to achieve</w:t>
      </w:r>
    </w:p>
    <w:p w:rsidR="00770B8E" w:rsidRDefault="0073007A">
      <w:pPr>
        <w:spacing w:line="460" w:lineRule="exact"/>
        <w:ind w:left="399"/>
        <w:rPr>
          <w:rFonts w:ascii="Verdana" w:eastAsia="Verdana" w:hAnsi="Verdana" w:cs="Verdana"/>
          <w:sz w:val="42"/>
          <w:szCs w:val="42"/>
        </w:rPr>
      </w:pPr>
      <w:r>
        <w:rPr>
          <w:rFonts w:ascii="Verdana" w:eastAsia="Verdana" w:hAnsi="Verdana" w:cs="Verdana"/>
          <w:color w:val="FFFFFF"/>
          <w:sz w:val="42"/>
          <w:szCs w:val="42"/>
        </w:rPr>
        <w:t>sprint goal (design)</w:t>
      </w:r>
    </w:p>
    <w:p w:rsidR="00770B8E" w:rsidRDefault="0073007A">
      <w:pPr>
        <w:spacing w:line="540" w:lineRule="exact"/>
        <w:rPr>
          <w:rFonts w:ascii="Verdana" w:eastAsia="Verdana" w:hAnsi="Verdana" w:cs="Verdana"/>
          <w:sz w:val="42"/>
          <w:szCs w:val="42"/>
        </w:rPr>
      </w:pPr>
      <w:r>
        <w:rPr>
          <w:rFonts w:ascii="Calibri" w:eastAsia="Calibri" w:hAnsi="Calibri" w:cs="Calibri"/>
          <w:color w:val="FFFFFF"/>
          <w:w w:val="101"/>
          <w:position w:val="2"/>
          <w:sz w:val="53"/>
          <w:szCs w:val="53"/>
        </w:rPr>
        <w:t>•</w:t>
      </w:r>
      <w:r>
        <w:rPr>
          <w:rFonts w:ascii="Calibri" w:eastAsia="Calibri" w:hAnsi="Calibri" w:cs="Calibri"/>
          <w:color w:val="FFFFFF"/>
          <w:position w:val="2"/>
          <w:sz w:val="53"/>
          <w:szCs w:val="53"/>
        </w:rPr>
        <w:t xml:space="preserve"> </w:t>
      </w:r>
      <w:r>
        <w:rPr>
          <w:rFonts w:ascii="Verdana" w:eastAsia="Verdana" w:hAnsi="Verdana" w:cs="Verdana"/>
          <w:color w:val="FFFFFF"/>
          <w:position w:val="2"/>
          <w:sz w:val="42"/>
          <w:szCs w:val="42"/>
        </w:rPr>
        <w:t>Create sprint backlog</w:t>
      </w:r>
    </w:p>
    <w:p w:rsidR="00770B8E" w:rsidRDefault="0073007A">
      <w:pPr>
        <w:spacing w:line="460" w:lineRule="exact"/>
        <w:ind w:left="399"/>
        <w:rPr>
          <w:rFonts w:ascii="Verdana" w:eastAsia="Verdana" w:hAnsi="Verdana" w:cs="Verdana"/>
          <w:sz w:val="42"/>
          <w:szCs w:val="42"/>
        </w:rPr>
      </w:pPr>
      <w:r>
        <w:rPr>
          <w:rFonts w:ascii="Verdana" w:eastAsia="Verdana" w:hAnsi="Verdana" w:cs="Verdana"/>
          <w:color w:val="FFFFFF"/>
          <w:sz w:val="42"/>
          <w:szCs w:val="42"/>
        </w:rPr>
        <w:t>(tasks) from product</w:t>
      </w:r>
    </w:p>
    <w:p w:rsidR="00770B8E" w:rsidRDefault="0073007A">
      <w:pPr>
        <w:spacing w:line="500" w:lineRule="exact"/>
        <w:ind w:left="399" w:right="-83"/>
        <w:rPr>
          <w:rFonts w:ascii="Verdana" w:eastAsia="Verdana" w:hAnsi="Verdana" w:cs="Verdana"/>
          <w:sz w:val="42"/>
          <w:szCs w:val="42"/>
        </w:rPr>
      </w:pPr>
      <w:r>
        <w:rPr>
          <w:rFonts w:ascii="Verdana" w:eastAsia="Verdana" w:hAnsi="Verdana" w:cs="Verdana"/>
          <w:color w:val="FFFFFF"/>
          <w:position w:val="-1"/>
          <w:sz w:val="42"/>
          <w:szCs w:val="42"/>
        </w:rPr>
        <w:t>backlog items (user stories</w:t>
      </w:r>
    </w:p>
    <w:p w:rsidR="00770B8E" w:rsidRDefault="0073007A">
      <w:pPr>
        <w:spacing w:line="500" w:lineRule="exact"/>
        <w:ind w:left="399"/>
        <w:rPr>
          <w:rFonts w:ascii="Verdana" w:eastAsia="Verdana" w:hAnsi="Verdana" w:cs="Verdana"/>
          <w:sz w:val="42"/>
          <w:szCs w:val="42"/>
        </w:rPr>
      </w:pPr>
      <w:r>
        <w:rPr>
          <w:rFonts w:ascii="Verdana" w:eastAsia="Verdana" w:hAnsi="Verdana" w:cs="Verdana"/>
          <w:color w:val="FFFFFF"/>
          <w:position w:val="-1"/>
          <w:sz w:val="42"/>
          <w:szCs w:val="42"/>
        </w:rPr>
        <w:t>/ features)</w:t>
      </w:r>
    </w:p>
    <w:p w:rsidR="00770B8E" w:rsidRDefault="0073007A">
      <w:pPr>
        <w:spacing w:line="540" w:lineRule="exact"/>
        <w:rPr>
          <w:rFonts w:ascii="Verdana" w:eastAsia="Verdana" w:hAnsi="Verdana" w:cs="Verdana"/>
          <w:sz w:val="42"/>
          <w:szCs w:val="42"/>
        </w:rPr>
      </w:pPr>
      <w:r>
        <w:rPr>
          <w:rFonts w:ascii="Calibri" w:eastAsia="Calibri" w:hAnsi="Calibri" w:cs="Calibri"/>
          <w:color w:val="FFFFFF"/>
          <w:w w:val="101"/>
          <w:position w:val="2"/>
          <w:sz w:val="53"/>
          <w:szCs w:val="53"/>
        </w:rPr>
        <w:t>•</w:t>
      </w:r>
      <w:r>
        <w:rPr>
          <w:rFonts w:ascii="Calibri" w:eastAsia="Calibri" w:hAnsi="Calibri" w:cs="Calibri"/>
          <w:color w:val="FFFFFF"/>
          <w:position w:val="2"/>
          <w:sz w:val="53"/>
          <w:szCs w:val="53"/>
        </w:rPr>
        <w:t xml:space="preserve"> </w:t>
      </w:r>
      <w:r>
        <w:rPr>
          <w:rFonts w:ascii="Verdana" w:eastAsia="Verdana" w:hAnsi="Verdana" w:cs="Verdana"/>
          <w:color w:val="FFFFFF"/>
          <w:position w:val="2"/>
          <w:sz w:val="42"/>
          <w:szCs w:val="42"/>
        </w:rPr>
        <w:t>Estimate sprint backlog in</w:t>
      </w:r>
    </w:p>
    <w:p w:rsidR="00770B8E" w:rsidRDefault="0073007A">
      <w:pPr>
        <w:spacing w:line="460" w:lineRule="exact"/>
        <w:ind w:left="399"/>
        <w:rPr>
          <w:rFonts w:ascii="Verdana" w:eastAsia="Verdana" w:hAnsi="Verdana" w:cs="Verdana"/>
          <w:sz w:val="42"/>
          <w:szCs w:val="42"/>
        </w:rPr>
      </w:pPr>
      <w:r>
        <w:rPr>
          <w:rFonts w:ascii="Verdana" w:eastAsia="Verdana" w:hAnsi="Verdana" w:cs="Verdana"/>
          <w:color w:val="FFFFFF"/>
          <w:sz w:val="42"/>
          <w:szCs w:val="42"/>
        </w:rPr>
        <w:t>hours</w:t>
      </w:r>
    </w:p>
    <w:p w:rsidR="00770B8E" w:rsidRDefault="0073007A">
      <w:pPr>
        <w:spacing w:before="10" w:line="180" w:lineRule="exact"/>
        <w:rPr>
          <w:sz w:val="18"/>
          <w:szCs w:val="18"/>
        </w:rPr>
      </w:pPr>
      <w:r>
        <w:br w:type="column"/>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rPr>
          <w:rFonts w:ascii="Calibri" w:eastAsia="Calibri" w:hAnsi="Calibri" w:cs="Calibri"/>
          <w:sz w:val="36"/>
          <w:szCs w:val="36"/>
        </w:rPr>
      </w:pPr>
      <w:r>
        <w:rPr>
          <w:rFonts w:ascii="Calibri" w:eastAsia="Calibri" w:hAnsi="Calibri" w:cs="Calibri"/>
          <w:color w:val="E2EFFF"/>
          <w:sz w:val="36"/>
          <w:szCs w:val="36"/>
        </w:rPr>
        <w:t>Sprint</w:t>
      </w:r>
    </w:p>
    <w:p w:rsidR="00770B8E" w:rsidRDefault="0073007A">
      <w:pPr>
        <w:spacing w:line="420" w:lineRule="exact"/>
        <w:rPr>
          <w:rFonts w:ascii="Calibri" w:eastAsia="Calibri" w:hAnsi="Calibri" w:cs="Calibri"/>
          <w:sz w:val="36"/>
          <w:szCs w:val="36"/>
        </w:rPr>
        <w:sectPr w:rsidR="00770B8E">
          <w:type w:val="continuous"/>
          <w:pgSz w:w="14400" w:h="10800" w:orient="landscape"/>
          <w:pgMar w:top="980" w:right="140" w:bottom="0" w:left="440" w:header="720" w:footer="720" w:gutter="0"/>
          <w:cols w:num="3" w:space="720" w:equalWidth="0">
            <w:col w:w="1749" w:space="1833"/>
            <w:col w:w="6121" w:space="1631"/>
            <w:col w:w="2486"/>
          </w:cols>
        </w:sectPr>
      </w:pPr>
      <w:r>
        <w:rPr>
          <w:rFonts w:ascii="Calibri" w:eastAsia="Calibri" w:hAnsi="Calibri" w:cs="Calibri"/>
          <w:color w:val="E2EFFF"/>
          <w:sz w:val="36"/>
          <w:szCs w:val="36"/>
        </w:rPr>
        <w:t>backlog</w:t>
      </w:r>
    </w:p>
    <w:p w:rsidR="00770B8E" w:rsidRDefault="00770B8E">
      <w:pPr>
        <w:spacing w:before="1" w:line="160" w:lineRule="exact"/>
        <w:rPr>
          <w:sz w:val="17"/>
          <w:szCs w:val="17"/>
        </w:rPr>
      </w:pPr>
    </w:p>
    <w:p w:rsidR="00770B8E" w:rsidRDefault="0073007A">
      <w:pPr>
        <w:spacing w:before="2"/>
        <w:ind w:left="115"/>
        <w:rPr>
          <w:rFonts w:ascii="Verdana" w:eastAsia="Verdana" w:hAnsi="Verdana" w:cs="Verdana"/>
          <w:sz w:val="32"/>
          <w:szCs w:val="32"/>
        </w:rPr>
      </w:pPr>
      <w:r>
        <w:rPr>
          <w:rFonts w:ascii="Verdana" w:eastAsia="Verdana" w:hAnsi="Verdana" w:cs="Verdana"/>
          <w:color w:val="006FAC"/>
          <w:w w:val="99"/>
          <w:sz w:val="32"/>
          <w:szCs w:val="32"/>
        </w:rPr>
        <w:t>2.1.1</w:t>
      </w:r>
      <w:r>
        <w:rPr>
          <w:rFonts w:ascii="Verdana" w:eastAsia="Verdana" w:hAnsi="Verdana" w:cs="Verdana"/>
          <w:color w:val="006FAC"/>
          <w:sz w:val="32"/>
          <w:szCs w:val="32"/>
        </w:rPr>
        <w:t xml:space="preserve"> </w:t>
      </w:r>
      <w:r>
        <w:rPr>
          <w:rFonts w:ascii="Verdana" w:eastAsia="Verdana" w:hAnsi="Verdana" w:cs="Verdana"/>
          <w:color w:val="006FAC"/>
          <w:w w:val="99"/>
          <w:sz w:val="32"/>
          <w:szCs w:val="32"/>
        </w:rPr>
        <w:t>SCRUM</w:t>
      </w:r>
      <w:r>
        <w:rPr>
          <w:rFonts w:ascii="Verdana" w:eastAsia="Verdana" w:hAnsi="Verdana" w:cs="Verdana"/>
          <w:color w:val="006FAC"/>
          <w:sz w:val="32"/>
          <w:szCs w:val="32"/>
        </w:rPr>
        <w:t xml:space="preserve"> </w:t>
      </w:r>
      <w:r>
        <w:rPr>
          <w:rFonts w:ascii="Verdana" w:eastAsia="Verdana" w:hAnsi="Verdana" w:cs="Verdana"/>
          <w:color w:val="006FAC"/>
          <w:w w:val="99"/>
          <w:sz w:val="32"/>
          <w:szCs w:val="32"/>
        </w:rPr>
        <w:t>framework</w:t>
      </w:r>
    </w:p>
    <w:p w:rsidR="00770B8E" w:rsidRDefault="0073007A">
      <w:pPr>
        <w:spacing w:line="600" w:lineRule="exact"/>
        <w:ind w:left="115"/>
        <w:rPr>
          <w:rFonts w:ascii="Verdana" w:eastAsia="Verdana" w:hAnsi="Verdana" w:cs="Verdana"/>
          <w:sz w:val="56"/>
          <w:szCs w:val="56"/>
        </w:rPr>
      </w:pPr>
      <w:r>
        <w:rPr>
          <w:rFonts w:ascii="Verdana" w:eastAsia="Verdana" w:hAnsi="Verdana" w:cs="Verdana"/>
          <w:color w:val="006FAC"/>
          <w:w w:val="99"/>
          <w:sz w:val="56"/>
          <w:szCs w:val="56"/>
        </w:rPr>
        <w:t>Sprint</w:t>
      </w:r>
      <w:r>
        <w:rPr>
          <w:rFonts w:ascii="Verdana" w:eastAsia="Verdana" w:hAnsi="Verdana" w:cs="Verdana"/>
          <w:color w:val="006FAC"/>
          <w:sz w:val="56"/>
          <w:szCs w:val="56"/>
        </w:rPr>
        <w:t xml:space="preserve"> </w:t>
      </w:r>
      <w:r>
        <w:rPr>
          <w:rFonts w:ascii="Verdana" w:eastAsia="Verdana" w:hAnsi="Verdana" w:cs="Verdana"/>
          <w:color w:val="006FAC"/>
          <w:w w:val="99"/>
          <w:sz w:val="56"/>
          <w:szCs w:val="56"/>
        </w:rPr>
        <w:t>planning</w:t>
      </w:r>
    </w:p>
    <w:p w:rsidR="00770B8E" w:rsidRDefault="00770B8E">
      <w:pPr>
        <w:spacing w:before="1" w:line="160" w:lineRule="exact"/>
        <w:rPr>
          <w:sz w:val="17"/>
          <w:szCs w:val="17"/>
        </w:rPr>
      </w:pPr>
    </w:p>
    <w:p w:rsidR="00770B8E" w:rsidRDefault="0073007A">
      <w:pPr>
        <w:spacing w:line="600" w:lineRule="exact"/>
        <w:ind w:left="157"/>
        <w:rPr>
          <w:rFonts w:ascii="Verdana" w:eastAsia="Verdana" w:hAnsi="Verdana" w:cs="Verdana"/>
          <w:sz w:val="52"/>
          <w:szCs w:val="52"/>
        </w:rPr>
      </w:pPr>
      <w:r>
        <w:rPr>
          <w:position w:val="-3"/>
          <w:sz w:val="52"/>
          <w:szCs w:val="52"/>
        </w:rPr>
        <w:t>•</w:t>
      </w:r>
      <w:r>
        <w:rPr>
          <w:rFonts w:ascii="Verdana" w:eastAsia="Verdana" w:hAnsi="Verdana" w:cs="Verdana"/>
          <w:position w:val="-3"/>
          <w:sz w:val="52"/>
          <w:szCs w:val="52"/>
        </w:rPr>
        <w:t>Team selects items from the product backlog</w:t>
      </w:r>
    </w:p>
    <w:p w:rsidR="00770B8E" w:rsidRDefault="0073007A">
      <w:pPr>
        <w:spacing w:line="500" w:lineRule="exact"/>
        <w:ind w:left="157"/>
        <w:rPr>
          <w:rFonts w:ascii="Verdana" w:eastAsia="Verdana" w:hAnsi="Verdana" w:cs="Verdana"/>
          <w:sz w:val="52"/>
          <w:szCs w:val="52"/>
        </w:rPr>
      </w:pPr>
      <w:r>
        <w:rPr>
          <w:rFonts w:ascii="Verdana" w:eastAsia="Verdana" w:hAnsi="Verdana" w:cs="Verdana"/>
          <w:position w:val="1"/>
          <w:sz w:val="52"/>
          <w:szCs w:val="52"/>
        </w:rPr>
        <w:t>they can commit to completing</w:t>
      </w:r>
    </w:p>
    <w:p w:rsidR="00770B8E" w:rsidRDefault="00770B8E">
      <w:pPr>
        <w:spacing w:before="7" w:line="220" w:lineRule="exact"/>
        <w:rPr>
          <w:sz w:val="22"/>
          <w:szCs w:val="22"/>
        </w:rPr>
      </w:pPr>
    </w:p>
    <w:p w:rsidR="00770B8E" w:rsidRDefault="0073007A">
      <w:pPr>
        <w:ind w:left="157"/>
        <w:rPr>
          <w:rFonts w:ascii="Verdana" w:eastAsia="Verdana" w:hAnsi="Verdana" w:cs="Verdana"/>
          <w:sz w:val="52"/>
          <w:szCs w:val="52"/>
        </w:rPr>
      </w:pPr>
      <w:r>
        <w:rPr>
          <w:sz w:val="52"/>
          <w:szCs w:val="52"/>
        </w:rPr>
        <w:t>•</w:t>
      </w:r>
      <w:r>
        <w:rPr>
          <w:rFonts w:ascii="Verdana" w:eastAsia="Verdana" w:hAnsi="Verdana" w:cs="Verdana"/>
          <w:sz w:val="52"/>
          <w:szCs w:val="52"/>
        </w:rPr>
        <w:t>Sprint backlog is created</w:t>
      </w:r>
    </w:p>
    <w:p w:rsidR="00770B8E" w:rsidRDefault="00770B8E">
      <w:pPr>
        <w:spacing w:before="4" w:line="240" w:lineRule="exact"/>
        <w:rPr>
          <w:sz w:val="24"/>
          <w:szCs w:val="24"/>
        </w:rPr>
      </w:pPr>
    </w:p>
    <w:p w:rsidR="00770B8E" w:rsidRDefault="0073007A">
      <w:pPr>
        <w:spacing w:line="500" w:lineRule="exact"/>
        <w:ind w:left="373"/>
        <w:rPr>
          <w:rFonts w:ascii="Verdana" w:eastAsia="Verdana" w:hAnsi="Verdana" w:cs="Verdana"/>
          <w:sz w:val="44"/>
          <w:szCs w:val="44"/>
        </w:rPr>
      </w:pPr>
      <w:r>
        <w:rPr>
          <w:color w:val="006FAC"/>
          <w:w w:val="99"/>
          <w:position w:val="-3"/>
          <w:sz w:val="44"/>
          <w:szCs w:val="44"/>
        </w:rPr>
        <w:t>•</w:t>
      </w:r>
      <w:r>
        <w:rPr>
          <w:color w:val="006FAC"/>
          <w:position w:val="-3"/>
          <w:sz w:val="44"/>
          <w:szCs w:val="44"/>
        </w:rPr>
        <w:t xml:space="preserve"> </w:t>
      </w:r>
      <w:r>
        <w:rPr>
          <w:rFonts w:ascii="Verdana" w:eastAsia="Verdana" w:hAnsi="Verdana" w:cs="Verdana"/>
          <w:color w:val="000000"/>
          <w:w w:val="99"/>
          <w:position w:val="-3"/>
          <w:sz w:val="44"/>
          <w:szCs w:val="44"/>
        </w:rPr>
        <w:t>Tasks</w:t>
      </w:r>
      <w:r>
        <w:rPr>
          <w:rFonts w:ascii="Verdana" w:eastAsia="Verdana" w:hAnsi="Verdana" w:cs="Verdana"/>
          <w:color w:val="000000"/>
          <w:position w:val="-3"/>
          <w:sz w:val="44"/>
          <w:szCs w:val="44"/>
        </w:rPr>
        <w:t xml:space="preserve"> </w:t>
      </w:r>
      <w:r>
        <w:rPr>
          <w:rFonts w:ascii="Verdana" w:eastAsia="Verdana" w:hAnsi="Verdana" w:cs="Verdana"/>
          <w:color w:val="000000"/>
          <w:w w:val="99"/>
          <w:position w:val="-3"/>
          <w:sz w:val="44"/>
          <w:szCs w:val="44"/>
        </w:rPr>
        <w:t>are</w:t>
      </w:r>
      <w:r>
        <w:rPr>
          <w:rFonts w:ascii="Verdana" w:eastAsia="Verdana" w:hAnsi="Verdana" w:cs="Verdana"/>
          <w:color w:val="000000"/>
          <w:position w:val="-3"/>
          <w:sz w:val="44"/>
          <w:szCs w:val="44"/>
        </w:rPr>
        <w:t xml:space="preserve"> </w:t>
      </w:r>
      <w:r>
        <w:rPr>
          <w:rFonts w:ascii="Verdana" w:eastAsia="Verdana" w:hAnsi="Verdana" w:cs="Verdana"/>
          <w:color w:val="000000"/>
          <w:w w:val="99"/>
          <w:position w:val="-3"/>
          <w:sz w:val="44"/>
          <w:szCs w:val="44"/>
        </w:rPr>
        <w:t>identified</w:t>
      </w:r>
      <w:r>
        <w:rPr>
          <w:rFonts w:ascii="Verdana" w:eastAsia="Verdana" w:hAnsi="Verdana" w:cs="Verdana"/>
          <w:color w:val="000000"/>
          <w:position w:val="-3"/>
          <w:sz w:val="44"/>
          <w:szCs w:val="44"/>
        </w:rPr>
        <w:t xml:space="preserve"> </w:t>
      </w:r>
      <w:r>
        <w:rPr>
          <w:rFonts w:ascii="Verdana" w:eastAsia="Verdana" w:hAnsi="Verdana" w:cs="Verdana"/>
          <w:color w:val="000000"/>
          <w:w w:val="99"/>
          <w:position w:val="-3"/>
          <w:sz w:val="44"/>
          <w:szCs w:val="44"/>
        </w:rPr>
        <w:t>and</w:t>
      </w:r>
      <w:r>
        <w:rPr>
          <w:rFonts w:ascii="Verdana" w:eastAsia="Verdana" w:hAnsi="Verdana" w:cs="Verdana"/>
          <w:color w:val="000000"/>
          <w:position w:val="-3"/>
          <w:sz w:val="44"/>
          <w:szCs w:val="44"/>
        </w:rPr>
        <w:t xml:space="preserve"> </w:t>
      </w:r>
      <w:r>
        <w:rPr>
          <w:rFonts w:ascii="Verdana" w:eastAsia="Verdana" w:hAnsi="Verdana" w:cs="Verdana"/>
          <w:color w:val="000000"/>
          <w:w w:val="99"/>
          <w:position w:val="-3"/>
          <w:sz w:val="44"/>
          <w:szCs w:val="44"/>
        </w:rPr>
        <w:t>each</w:t>
      </w:r>
      <w:r>
        <w:rPr>
          <w:rFonts w:ascii="Verdana" w:eastAsia="Verdana" w:hAnsi="Verdana" w:cs="Verdana"/>
          <w:color w:val="000000"/>
          <w:position w:val="-3"/>
          <w:sz w:val="44"/>
          <w:szCs w:val="44"/>
        </w:rPr>
        <w:t xml:space="preserve"> </w:t>
      </w:r>
      <w:r>
        <w:rPr>
          <w:rFonts w:ascii="Verdana" w:eastAsia="Verdana" w:hAnsi="Verdana" w:cs="Verdana"/>
          <w:color w:val="000000"/>
          <w:w w:val="99"/>
          <w:position w:val="-3"/>
          <w:sz w:val="44"/>
          <w:szCs w:val="44"/>
        </w:rPr>
        <w:t>is</w:t>
      </w:r>
      <w:r>
        <w:rPr>
          <w:rFonts w:ascii="Verdana" w:eastAsia="Verdana" w:hAnsi="Verdana" w:cs="Verdana"/>
          <w:color w:val="000000"/>
          <w:position w:val="-3"/>
          <w:sz w:val="44"/>
          <w:szCs w:val="44"/>
        </w:rPr>
        <w:t xml:space="preserve"> </w:t>
      </w:r>
      <w:r>
        <w:rPr>
          <w:rFonts w:ascii="Verdana" w:eastAsia="Verdana" w:hAnsi="Verdana" w:cs="Verdana"/>
          <w:color w:val="000000"/>
          <w:w w:val="99"/>
          <w:position w:val="-3"/>
          <w:sz w:val="44"/>
          <w:szCs w:val="44"/>
        </w:rPr>
        <w:t>estimated</w:t>
      </w:r>
      <w:r>
        <w:rPr>
          <w:rFonts w:ascii="Verdana" w:eastAsia="Verdana" w:hAnsi="Verdana" w:cs="Verdana"/>
          <w:color w:val="000000"/>
          <w:position w:val="-3"/>
          <w:sz w:val="44"/>
          <w:szCs w:val="44"/>
        </w:rPr>
        <w:t xml:space="preserve"> </w:t>
      </w:r>
      <w:r>
        <w:rPr>
          <w:rFonts w:ascii="Verdana" w:eastAsia="Verdana" w:hAnsi="Verdana" w:cs="Verdana"/>
          <w:color w:val="000000"/>
          <w:w w:val="99"/>
          <w:position w:val="-3"/>
          <w:sz w:val="44"/>
          <w:szCs w:val="44"/>
        </w:rPr>
        <w:t>(1-16</w:t>
      </w:r>
    </w:p>
    <w:p w:rsidR="00770B8E" w:rsidRDefault="0073007A">
      <w:pPr>
        <w:spacing w:line="420" w:lineRule="exact"/>
        <w:ind w:left="642"/>
        <w:rPr>
          <w:rFonts w:ascii="Verdana" w:eastAsia="Verdana" w:hAnsi="Verdana" w:cs="Verdana"/>
          <w:sz w:val="44"/>
          <w:szCs w:val="44"/>
        </w:rPr>
      </w:pPr>
      <w:r>
        <w:rPr>
          <w:rFonts w:ascii="Verdana" w:eastAsia="Verdana" w:hAnsi="Verdana" w:cs="Verdana"/>
          <w:w w:val="99"/>
          <w:sz w:val="44"/>
          <w:szCs w:val="44"/>
        </w:rPr>
        <w:t>hours)</w:t>
      </w:r>
    </w:p>
    <w:p w:rsidR="00770B8E" w:rsidRDefault="00770B8E">
      <w:pPr>
        <w:spacing w:before="8" w:line="240" w:lineRule="exact"/>
        <w:rPr>
          <w:sz w:val="24"/>
          <w:szCs w:val="24"/>
        </w:rPr>
      </w:pPr>
    </w:p>
    <w:p w:rsidR="00770B8E" w:rsidRDefault="0073007A">
      <w:pPr>
        <w:ind w:left="320" w:right="1572"/>
        <w:jc w:val="center"/>
        <w:rPr>
          <w:rFonts w:ascii="Verdana" w:eastAsia="Verdana" w:hAnsi="Verdana" w:cs="Verdana"/>
          <w:sz w:val="44"/>
          <w:szCs w:val="44"/>
        </w:rPr>
      </w:pPr>
      <w:r>
        <w:rPr>
          <w:color w:val="006FAC"/>
          <w:w w:val="99"/>
          <w:sz w:val="44"/>
          <w:szCs w:val="44"/>
        </w:rPr>
        <w:t>•</w:t>
      </w:r>
      <w:r>
        <w:rPr>
          <w:color w:val="006FAC"/>
          <w:sz w:val="44"/>
          <w:szCs w:val="44"/>
        </w:rPr>
        <w:t xml:space="preserve"> </w:t>
      </w:r>
      <w:r>
        <w:rPr>
          <w:rFonts w:ascii="Verdana" w:eastAsia="Verdana" w:hAnsi="Verdana" w:cs="Verdana"/>
          <w:color w:val="000000"/>
          <w:w w:val="99"/>
          <w:sz w:val="44"/>
          <w:szCs w:val="44"/>
        </w:rPr>
        <w:t>Collaboratively,</w:t>
      </w:r>
      <w:r>
        <w:rPr>
          <w:rFonts w:ascii="Verdana" w:eastAsia="Verdana" w:hAnsi="Verdana" w:cs="Verdana"/>
          <w:color w:val="000000"/>
          <w:sz w:val="44"/>
          <w:szCs w:val="44"/>
        </w:rPr>
        <w:t xml:space="preserve"> </w:t>
      </w:r>
      <w:r>
        <w:rPr>
          <w:rFonts w:ascii="Verdana" w:eastAsia="Verdana" w:hAnsi="Verdana" w:cs="Verdana"/>
          <w:color w:val="000000"/>
          <w:w w:val="99"/>
          <w:sz w:val="44"/>
          <w:szCs w:val="44"/>
        </w:rPr>
        <w:t>not</w:t>
      </w:r>
      <w:r>
        <w:rPr>
          <w:rFonts w:ascii="Verdana" w:eastAsia="Verdana" w:hAnsi="Verdana" w:cs="Verdana"/>
          <w:color w:val="000000"/>
          <w:sz w:val="44"/>
          <w:szCs w:val="44"/>
        </w:rPr>
        <w:t xml:space="preserve"> </w:t>
      </w:r>
      <w:r>
        <w:rPr>
          <w:rFonts w:ascii="Verdana" w:eastAsia="Verdana" w:hAnsi="Verdana" w:cs="Verdana"/>
          <w:color w:val="000000"/>
          <w:w w:val="99"/>
          <w:sz w:val="44"/>
          <w:szCs w:val="44"/>
        </w:rPr>
        <w:t>done</w:t>
      </w:r>
      <w:r>
        <w:rPr>
          <w:rFonts w:ascii="Verdana" w:eastAsia="Verdana" w:hAnsi="Verdana" w:cs="Verdana"/>
          <w:color w:val="000000"/>
          <w:sz w:val="44"/>
          <w:szCs w:val="44"/>
        </w:rPr>
        <w:t xml:space="preserve"> </w:t>
      </w:r>
      <w:r>
        <w:rPr>
          <w:rFonts w:ascii="Verdana" w:eastAsia="Verdana" w:hAnsi="Verdana" w:cs="Verdana"/>
          <w:color w:val="000000"/>
          <w:w w:val="99"/>
          <w:sz w:val="44"/>
          <w:szCs w:val="44"/>
        </w:rPr>
        <w:t>alone</w:t>
      </w:r>
      <w:r>
        <w:rPr>
          <w:rFonts w:ascii="Verdana" w:eastAsia="Verdana" w:hAnsi="Verdana" w:cs="Verdana"/>
          <w:color w:val="000000"/>
          <w:sz w:val="44"/>
          <w:szCs w:val="44"/>
        </w:rPr>
        <w:t xml:space="preserve"> </w:t>
      </w:r>
      <w:r>
        <w:rPr>
          <w:rFonts w:ascii="Verdana" w:eastAsia="Verdana" w:hAnsi="Verdana" w:cs="Verdana"/>
          <w:color w:val="000000"/>
          <w:w w:val="99"/>
          <w:sz w:val="44"/>
          <w:szCs w:val="44"/>
        </w:rPr>
        <w:t>by</w:t>
      </w:r>
      <w:r>
        <w:rPr>
          <w:rFonts w:ascii="Verdana" w:eastAsia="Verdana" w:hAnsi="Verdana" w:cs="Verdana"/>
          <w:color w:val="000000"/>
          <w:sz w:val="44"/>
          <w:szCs w:val="44"/>
        </w:rPr>
        <w:t xml:space="preserve"> </w:t>
      </w:r>
      <w:r>
        <w:rPr>
          <w:rFonts w:ascii="Verdana" w:eastAsia="Verdana" w:hAnsi="Verdana" w:cs="Verdana"/>
          <w:color w:val="000000"/>
          <w:w w:val="99"/>
          <w:sz w:val="44"/>
          <w:szCs w:val="44"/>
        </w:rPr>
        <w:t>the</w:t>
      </w:r>
      <w:r>
        <w:rPr>
          <w:rFonts w:ascii="Verdana" w:eastAsia="Verdana" w:hAnsi="Verdana" w:cs="Verdana"/>
          <w:color w:val="000000"/>
          <w:sz w:val="44"/>
          <w:szCs w:val="44"/>
        </w:rPr>
        <w:t xml:space="preserve"> </w:t>
      </w:r>
      <w:r>
        <w:rPr>
          <w:rFonts w:ascii="Verdana" w:eastAsia="Verdana" w:hAnsi="Verdana" w:cs="Verdana"/>
          <w:color w:val="000000"/>
          <w:w w:val="99"/>
          <w:sz w:val="44"/>
          <w:szCs w:val="44"/>
        </w:rPr>
        <w:t>ScrumMaster</w:t>
      </w:r>
    </w:p>
    <w:p w:rsidR="00770B8E" w:rsidRDefault="00770B8E">
      <w:pPr>
        <w:spacing w:before="4" w:line="220" w:lineRule="exact"/>
        <w:rPr>
          <w:sz w:val="22"/>
          <w:szCs w:val="22"/>
        </w:rPr>
      </w:pPr>
    </w:p>
    <w:p w:rsidR="00770B8E" w:rsidRDefault="0073007A">
      <w:pPr>
        <w:ind w:left="157"/>
        <w:rPr>
          <w:rFonts w:ascii="Verdana" w:eastAsia="Verdana" w:hAnsi="Verdana" w:cs="Verdana"/>
          <w:sz w:val="52"/>
          <w:szCs w:val="52"/>
        </w:rPr>
      </w:pPr>
      <w:r>
        <w:rPr>
          <w:sz w:val="52"/>
          <w:szCs w:val="52"/>
        </w:rPr>
        <w:t>•</w:t>
      </w:r>
      <w:r>
        <w:rPr>
          <w:rFonts w:ascii="Verdana" w:eastAsia="Verdana" w:hAnsi="Verdana" w:cs="Verdana"/>
          <w:sz w:val="52"/>
          <w:szCs w:val="52"/>
        </w:rPr>
        <w:t>High-level design is considered</w:t>
      </w:r>
    </w:p>
    <w:p w:rsidR="00770B8E" w:rsidRDefault="00770B8E">
      <w:pPr>
        <w:spacing w:before="2" w:line="180" w:lineRule="exact"/>
        <w:rPr>
          <w:sz w:val="18"/>
          <w:szCs w:val="18"/>
        </w:rPr>
      </w:pPr>
    </w:p>
    <w:p w:rsidR="00770B8E" w:rsidRDefault="0073007A">
      <w:pPr>
        <w:spacing w:line="440" w:lineRule="exact"/>
        <w:ind w:left="768"/>
        <w:rPr>
          <w:rFonts w:ascii="Comic Sans MS" w:eastAsia="Comic Sans MS" w:hAnsi="Comic Sans MS" w:cs="Comic Sans MS"/>
          <w:sz w:val="36"/>
          <w:szCs w:val="36"/>
        </w:rPr>
      </w:pPr>
      <w:r>
        <w:rPr>
          <w:rFonts w:ascii="Comic Sans MS" w:eastAsia="Comic Sans MS" w:hAnsi="Comic Sans MS" w:cs="Comic Sans MS"/>
          <w:position w:val="-4"/>
          <w:sz w:val="36"/>
          <w:szCs w:val="36"/>
        </w:rPr>
        <w:t>As a vacation planner, I want</w:t>
      </w:r>
    </w:p>
    <w:p w:rsidR="00770B8E" w:rsidRDefault="0073007A">
      <w:pPr>
        <w:spacing w:line="420" w:lineRule="exact"/>
        <w:ind w:left="768"/>
        <w:rPr>
          <w:rFonts w:ascii="Verdana" w:eastAsia="Verdana" w:hAnsi="Verdana" w:cs="Verdana"/>
          <w:sz w:val="40"/>
          <w:szCs w:val="40"/>
        </w:rPr>
      </w:pPr>
      <w:r>
        <w:rPr>
          <w:rFonts w:ascii="Comic Sans MS" w:eastAsia="Comic Sans MS" w:hAnsi="Comic Sans MS" w:cs="Comic Sans MS"/>
          <w:sz w:val="36"/>
          <w:szCs w:val="36"/>
        </w:rPr>
        <w:t xml:space="preserve">to see photos of the hotels.                </w:t>
      </w:r>
      <w:r>
        <w:rPr>
          <w:rFonts w:ascii="Verdana" w:eastAsia="Verdana" w:hAnsi="Verdana" w:cs="Verdana"/>
          <w:color w:val="FFFFFF"/>
          <w:position w:val="8"/>
          <w:sz w:val="40"/>
          <w:szCs w:val="40"/>
        </w:rPr>
        <w:t>Code the middle tier (8</w:t>
      </w:r>
    </w:p>
    <w:p w:rsidR="00770B8E" w:rsidRDefault="00770B8E">
      <w:pPr>
        <w:spacing w:line="400" w:lineRule="exact"/>
        <w:ind w:left="7105" w:right="5201"/>
        <w:jc w:val="center"/>
        <w:rPr>
          <w:rFonts w:ascii="Verdana" w:eastAsia="Verdana" w:hAnsi="Verdana" w:cs="Verdana"/>
          <w:sz w:val="40"/>
          <w:szCs w:val="40"/>
        </w:rPr>
      </w:pPr>
      <w:r w:rsidRPr="00770B8E">
        <w:pict>
          <v:group id="_x0000_s1204" style="position:absolute;left:0;text-align:left;margin-left:54.6pt;margin-top:326.9pt;width:646.5pt;height:190.85pt;z-index:-2108;mso-position-horizontal-relative:page;mso-position-vertical-relative:page" coordorigin="1092,6538" coordsize="12930,3817">
            <v:shape id="_x0000_s1212" style="position:absolute;left:6608;top:8369;width:905;height:158" coordorigin="6608,8369" coordsize="905,158" path="m7355,8408r,40l7513,8408r-158,-39l7355,8408xe" fillcolor="#5679b0" stroked="f">
              <v:path arrowok="t"/>
            </v:shape>
            <v:shape id="_x0000_s1211" style="position:absolute;left:6608;top:8369;width:905;height:158" coordorigin="6608,8369" coordsize="905,158" path="m7513,8408l7276,8290r52,79l6608,8369r,79l7328,8448r-52,79l7513,8408r-158,40l7355,8369r158,39xe" fillcolor="#5679b0" stroked="f">
              <v:path arrowok="t"/>
            </v:shape>
            <v:shape id="_x0000_s1210" type="#_x0000_t75" style="position:absolute;left:1188;top:6662;width:5526;height:3692">
              <v:imagedata r:id="rId95" o:title=""/>
            </v:shape>
            <v:shape id="_x0000_s1209" type="#_x0000_t75" style="position:absolute;left:1188;top:6727;width:5387;height:1146">
              <v:imagedata r:id="rId96" o:title=""/>
            </v:shape>
            <v:shape id="_x0000_s1208" type="#_x0000_t75" style="position:absolute;left:1092;top:6538;width:5525;height:3691">
              <v:imagedata r:id="rId97" o:title=""/>
            </v:shape>
            <v:shape id="_x0000_s1207" type="#_x0000_t75" style="position:absolute;left:7572;top:6835;width:6450;height:3282">
              <v:imagedata r:id="rId98" o:title=""/>
            </v:shape>
            <v:shape id="_x0000_s1206" type="#_x0000_t75" style="position:absolute;left:7525;top:6788;width:6408;height:3240">
              <v:imagedata r:id="rId99" o:title=""/>
            </v:shape>
            <v:shape id="_x0000_s1205" style="position:absolute;left:7525;top:6788;width:6408;height:3240" coordorigin="7525,6788" coordsize="6408,3240" path="m7525,7220r6,-70l7547,7084r26,-62l7609,6965r43,-50l7702,6872r57,-35l7821,6810r66,-16l7957,6788r5544,l13571,6794r67,16l13700,6837r56,35l13807,6915r43,50l13885,7022r26,62l13928,7150r5,70l13933,9596r-5,70l13911,9733r-26,62l13850,9852r-43,50l13756,9945r-56,35l13638,10006r-67,17l13501,10028r-5544,l7887,10023r-66,-17l7759,9980r-57,-35l7652,9902r-43,-50l7573,9795r-26,-62l7531,9666r-6,-70l7525,7220xe" filled="f" strokecolor="#003b83" strokeweight="2.04pt">
              <v:path arrowok="t"/>
            </v:shape>
            <w10:wrap anchorx="page" anchory="page"/>
          </v:group>
        </w:pict>
      </w:r>
      <w:r w:rsidR="0073007A">
        <w:rPr>
          <w:rFonts w:ascii="Verdana" w:eastAsia="Verdana" w:hAnsi="Verdana" w:cs="Verdana"/>
          <w:color w:val="FFFFFF"/>
          <w:sz w:val="40"/>
          <w:szCs w:val="40"/>
        </w:rPr>
        <w:t>hours)</w:t>
      </w:r>
    </w:p>
    <w:p w:rsidR="00770B8E" w:rsidRDefault="0073007A">
      <w:pPr>
        <w:spacing w:before="12" w:line="480" w:lineRule="exact"/>
        <w:ind w:left="7155" w:right="1035"/>
        <w:rPr>
          <w:rFonts w:ascii="Verdana" w:eastAsia="Verdana" w:hAnsi="Verdana" w:cs="Verdana"/>
          <w:sz w:val="40"/>
          <w:szCs w:val="40"/>
        </w:rPr>
      </w:pPr>
      <w:r>
        <w:rPr>
          <w:rFonts w:ascii="Verdana" w:eastAsia="Verdana" w:hAnsi="Verdana" w:cs="Verdana"/>
          <w:color w:val="FFFFFF"/>
          <w:sz w:val="40"/>
          <w:szCs w:val="40"/>
        </w:rPr>
        <w:t>Code the user interface (4) Write test fixtures (4)</w:t>
      </w:r>
    </w:p>
    <w:p w:rsidR="00770B8E" w:rsidRDefault="0073007A">
      <w:pPr>
        <w:spacing w:line="460" w:lineRule="exact"/>
        <w:ind w:left="7155"/>
        <w:rPr>
          <w:rFonts w:ascii="Verdana" w:eastAsia="Verdana" w:hAnsi="Verdana" w:cs="Verdana"/>
          <w:sz w:val="40"/>
          <w:szCs w:val="40"/>
        </w:rPr>
      </w:pPr>
      <w:r>
        <w:rPr>
          <w:rFonts w:ascii="Verdana" w:eastAsia="Verdana" w:hAnsi="Verdana" w:cs="Verdana"/>
          <w:color w:val="FFFFFF"/>
          <w:position w:val="-1"/>
          <w:sz w:val="40"/>
          <w:szCs w:val="40"/>
        </w:rPr>
        <w:t>Code the foo class (6)</w:t>
      </w:r>
    </w:p>
    <w:p w:rsidR="00770B8E" w:rsidRDefault="0073007A">
      <w:pPr>
        <w:spacing w:line="480" w:lineRule="exact"/>
        <w:ind w:left="7155"/>
        <w:rPr>
          <w:rFonts w:ascii="Verdana" w:eastAsia="Verdana" w:hAnsi="Verdana" w:cs="Verdana"/>
          <w:sz w:val="40"/>
          <w:szCs w:val="40"/>
        </w:rPr>
        <w:sectPr w:rsidR="00770B8E">
          <w:headerReference w:type="default" r:id="rId100"/>
          <w:pgSz w:w="14400" w:h="10800" w:orient="landscape"/>
          <w:pgMar w:top="280" w:right="140" w:bottom="280" w:left="540" w:header="94" w:footer="0" w:gutter="0"/>
          <w:cols w:space="720"/>
        </w:sectPr>
      </w:pPr>
      <w:r>
        <w:rPr>
          <w:rFonts w:ascii="Verdana" w:eastAsia="Verdana" w:hAnsi="Verdana" w:cs="Verdana"/>
          <w:color w:val="FFFFFF"/>
          <w:position w:val="-1"/>
          <w:sz w:val="40"/>
          <w:szCs w:val="40"/>
        </w:rPr>
        <w:t>Update performance tests (4)</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2" w:line="200" w:lineRule="exact"/>
      </w:pPr>
    </w:p>
    <w:p w:rsidR="00770B8E" w:rsidRDefault="0073007A">
      <w:pPr>
        <w:spacing w:line="420" w:lineRule="exact"/>
        <w:ind w:left="334"/>
        <w:rPr>
          <w:rFonts w:ascii="Verdana" w:eastAsia="Verdana" w:hAnsi="Verdana" w:cs="Verdana"/>
          <w:sz w:val="36"/>
          <w:szCs w:val="36"/>
        </w:rPr>
      </w:pPr>
      <w:r>
        <w:rPr>
          <w:position w:val="-1"/>
          <w:sz w:val="36"/>
          <w:szCs w:val="36"/>
        </w:rPr>
        <w:t>•</w:t>
      </w:r>
      <w:r>
        <w:rPr>
          <w:rFonts w:ascii="Verdana" w:eastAsia="Verdana" w:hAnsi="Verdana" w:cs="Verdana"/>
          <w:position w:val="-1"/>
          <w:sz w:val="36"/>
          <w:szCs w:val="36"/>
        </w:rPr>
        <w:t>Parameters</w:t>
      </w:r>
    </w:p>
    <w:p w:rsidR="00770B8E" w:rsidRDefault="00770B8E">
      <w:pPr>
        <w:spacing w:before="17" w:line="280" w:lineRule="exact"/>
        <w:rPr>
          <w:sz w:val="28"/>
          <w:szCs w:val="28"/>
        </w:rPr>
      </w:pPr>
    </w:p>
    <w:p w:rsidR="00770B8E" w:rsidRDefault="0073007A">
      <w:pPr>
        <w:ind w:left="550"/>
        <w:rPr>
          <w:rFonts w:ascii="Verdana" w:eastAsia="Verdana" w:hAnsi="Verdana" w:cs="Verdana"/>
          <w:sz w:val="32"/>
          <w:szCs w:val="32"/>
        </w:rPr>
      </w:pPr>
      <w:r>
        <w:rPr>
          <w:color w:val="006FAC"/>
          <w:w w:val="99"/>
          <w:sz w:val="32"/>
          <w:szCs w:val="32"/>
        </w:rPr>
        <w:t>•</w:t>
      </w:r>
      <w:r>
        <w:rPr>
          <w:color w:val="006FAC"/>
          <w:sz w:val="32"/>
          <w:szCs w:val="32"/>
        </w:rPr>
        <w:t xml:space="preserve">  </w:t>
      </w:r>
      <w:r>
        <w:rPr>
          <w:rFonts w:ascii="Verdana" w:eastAsia="Verdana" w:hAnsi="Verdana" w:cs="Verdana"/>
          <w:color w:val="000000"/>
          <w:w w:val="99"/>
          <w:sz w:val="32"/>
          <w:szCs w:val="32"/>
        </w:rPr>
        <w:t>Daily</w:t>
      </w:r>
    </w:p>
    <w:p w:rsidR="00770B8E" w:rsidRDefault="00770B8E">
      <w:pPr>
        <w:spacing w:before="15" w:line="280" w:lineRule="exact"/>
        <w:rPr>
          <w:sz w:val="28"/>
          <w:szCs w:val="28"/>
        </w:rPr>
      </w:pPr>
    </w:p>
    <w:p w:rsidR="00770B8E" w:rsidRDefault="0073007A">
      <w:pPr>
        <w:ind w:left="550"/>
        <w:rPr>
          <w:rFonts w:ascii="Verdana" w:eastAsia="Verdana" w:hAnsi="Verdana" w:cs="Verdana"/>
          <w:sz w:val="32"/>
          <w:szCs w:val="32"/>
        </w:rPr>
      </w:pPr>
      <w:r>
        <w:rPr>
          <w:color w:val="006FAC"/>
          <w:w w:val="99"/>
          <w:sz w:val="32"/>
          <w:szCs w:val="32"/>
        </w:rPr>
        <w:t>•</w:t>
      </w:r>
      <w:r>
        <w:rPr>
          <w:color w:val="006FAC"/>
          <w:sz w:val="32"/>
          <w:szCs w:val="32"/>
        </w:rPr>
        <w:t xml:space="preserve">  </w:t>
      </w:r>
      <w:r>
        <w:rPr>
          <w:rFonts w:ascii="Verdana" w:eastAsia="Verdana" w:hAnsi="Verdana" w:cs="Verdana"/>
          <w:color w:val="000000"/>
          <w:w w:val="99"/>
          <w:sz w:val="32"/>
          <w:szCs w:val="32"/>
        </w:rPr>
        <w:t>15-minutes</w:t>
      </w:r>
    </w:p>
    <w:p w:rsidR="00770B8E" w:rsidRDefault="00770B8E">
      <w:pPr>
        <w:spacing w:before="15" w:line="280" w:lineRule="exact"/>
        <w:rPr>
          <w:sz w:val="28"/>
          <w:szCs w:val="28"/>
        </w:rPr>
      </w:pPr>
    </w:p>
    <w:p w:rsidR="00770B8E" w:rsidRDefault="0073007A">
      <w:pPr>
        <w:ind w:left="550"/>
        <w:rPr>
          <w:rFonts w:ascii="Verdana" w:eastAsia="Verdana" w:hAnsi="Verdana" w:cs="Verdana"/>
          <w:sz w:val="32"/>
          <w:szCs w:val="32"/>
        </w:rPr>
      </w:pPr>
      <w:r>
        <w:rPr>
          <w:color w:val="006FAC"/>
          <w:w w:val="99"/>
          <w:sz w:val="32"/>
          <w:szCs w:val="32"/>
        </w:rPr>
        <w:t>•</w:t>
      </w:r>
      <w:r>
        <w:rPr>
          <w:color w:val="006FAC"/>
          <w:sz w:val="32"/>
          <w:szCs w:val="32"/>
        </w:rPr>
        <w:t xml:space="preserve">  </w:t>
      </w:r>
      <w:r>
        <w:rPr>
          <w:rFonts w:ascii="Verdana" w:eastAsia="Verdana" w:hAnsi="Verdana" w:cs="Verdana"/>
          <w:color w:val="000000"/>
          <w:w w:val="99"/>
          <w:sz w:val="32"/>
          <w:szCs w:val="32"/>
        </w:rPr>
        <w:t>Stand-up</w:t>
      </w:r>
    </w:p>
    <w:p w:rsidR="00770B8E" w:rsidRDefault="00770B8E">
      <w:pPr>
        <w:spacing w:before="7" w:line="280" w:lineRule="exact"/>
        <w:rPr>
          <w:sz w:val="28"/>
          <w:szCs w:val="28"/>
        </w:rPr>
      </w:pPr>
    </w:p>
    <w:p w:rsidR="00770B8E" w:rsidRDefault="00770B8E">
      <w:pPr>
        <w:ind w:left="334"/>
        <w:rPr>
          <w:rFonts w:ascii="Verdana" w:eastAsia="Verdana" w:hAnsi="Verdana" w:cs="Verdana"/>
          <w:sz w:val="36"/>
          <w:szCs w:val="36"/>
        </w:rPr>
      </w:pPr>
      <w:r w:rsidRPr="00770B8E">
        <w:pict>
          <v:shape id="_x0000_s1203" type="#_x0000_t75" style="position:absolute;left:0;text-align:left;margin-left:403pt;margin-top:55.95pt;width:292.05pt;height:218.6pt;z-index:-2107;mso-position-horizontal-relative:page;mso-position-vertical-relative:page">
            <v:imagedata r:id="rId101" o:title=""/>
            <w10:wrap anchorx="page" anchory="page"/>
          </v:shape>
        </w:pict>
      </w:r>
      <w:r w:rsidR="0073007A">
        <w:rPr>
          <w:sz w:val="36"/>
          <w:szCs w:val="36"/>
        </w:rPr>
        <w:t>•</w:t>
      </w:r>
      <w:r w:rsidR="0073007A">
        <w:rPr>
          <w:rFonts w:ascii="Verdana" w:eastAsia="Verdana" w:hAnsi="Verdana" w:cs="Verdana"/>
          <w:sz w:val="36"/>
          <w:szCs w:val="36"/>
        </w:rPr>
        <w:t>Not for problem solving</w:t>
      </w:r>
    </w:p>
    <w:p w:rsidR="00770B8E" w:rsidRDefault="00770B8E">
      <w:pPr>
        <w:spacing w:before="16" w:line="280" w:lineRule="exact"/>
        <w:rPr>
          <w:sz w:val="28"/>
          <w:szCs w:val="28"/>
        </w:rPr>
      </w:pPr>
    </w:p>
    <w:p w:rsidR="00770B8E" w:rsidRDefault="0073007A">
      <w:pPr>
        <w:spacing w:line="380" w:lineRule="exact"/>
        <w:ind w:left="550"/>
        <w:rPr>
          <w:rFonts w:ascii="Verdana" w:eastAsia="Verdana" w:hAnsi="Verdana" w:cs="Verdana"/>
          <w:sz w:val="32"/>
          <w:szCs w:val="32"/>
        </w:rPr>
      </w:pPr>
      <w:r>
        <w:rPr>
          <w:color w:val="006FAC"/>
          <w:w w:val="99"/>
          <w:position w:val="-2"/>
          <w:sz w:val="32"/>
          <w:szCs w:val="32"/>
        </w:rPr>
        <w:t>•</w:t>
      </w:r>
      <w:r>
        <w:rPr>
          <w:color w:val="006FAC"/>
          <w:position w:val="-2"/>
          <w:sz w:val="32"/>
          <w:szCs w:val="32"/>
        </w:rPr>
        <w:t xml:space="preserve">  </w:t>
      </w:r>
      <w:r>
        <w:rPr>
          <w:rFonts w:ascii="Verdana" w:eastAsia="Verdana" w:hAnsi="Verdana" w:cs="Verdana"/>
          <w:color w:val="000000"/>
          <w:w w:val="99"/>
          <w:position w:val="-2"/>
          <w:sz w:val="32"/>
          <w:szCs w:val="32"/>
        </w:rPr>
        <w:t>Whole</w:t>
      </w:r>
      <w:r>
        <w:rPr>
          <w:rFonts w:ascii="Verdana" w:eastAsia="Verdana" w:hAnsi="Verdana" w:cs="Verdana"/>
          <w:color w:val="000000"/>
          <w:position w:val="-2"/>
          <w:sz w:val="32"/>
          <w:szCs w:val="32"/>
        </w:rPr>
        <w:t xml:space="preserve"> </w:t>
      </w:r>
      <w:r>
        <w:rPr>
          <w:rFonts w:ascii="Verdana" w:eastAsia="Verdana" w:hAnsi="Verdana" w:cs="Verdana"/>
          <w:color w:val="000000"/>
          <w:w w:val="99"/>
          <w:position w:val="-2"/>
          <w:sz w:val="32"/>
          <w:szCs w:val="32"/>
        </w:rPr>
        <w:t>world</w:t>
      </w:r>
      <w:r>
        <w:rPr>
          <w:rFonts w:ascii="Verdana" w:eastAsia="Verdana" w:hAnsi="Verdana" w:cs="Verdana"/>
          <w:color w:val="000000"/>
          <w:position w:val="-2"/>
          <w:sz w:val="32"/>
          <w:szCs w:val="32"/>
        </w:rPr>
        <w:t xml:space="preserve"> </w:t>
      </w:r>
      <w:r>
        <w:rPr>
          <w:rFonts w:ascii="Verdana" w:eastAsia="Verdana" w:hAnsi="Verdana" w:cs="Verdana"/>
          <w:color w:val="000000"/>
          <w:w w:val="99"/>
          <w:position w:val="-2"/>
          <w:sz w:val="32"/>
          <w:szCs w:val="32"/>
        </w:rPr>
        <w:t>is</w:t>
      </w:r>
      <w:r>
        <w:rPr>
          <w:rFonts w:ascii="Verdana" w:eastAsia="Verdana" w:hAnsi="Verdana" w:cs="Verdana"/>
          <w:color w:val="000000"/>
          <w:position w:val="-2"/>
          <w:sz w:val="32"/>
          <w:szCs w:val="32"/>
        </w:rPr>
        <w:t xml:space="preserve"> </w:t>
      </w:r>
      <w:r>
        <w:rPr>
          <w:rFonts w:ascii="Verdana" w:eastAsia="Verdana" w:hAnsi="Verdana" w:cs="Verdana"/>
          <w:color w:val="000000"/>
          <w:w w:val="99"/>
          <w:position w:val="-2"/>
          <w:sz w:val="32"/>
          <w:szCs w:val="32"/>
        </w:rPr>
        <w:t>invited</w:t>
      </w:r>
    </w:p>
    <w:p w:rsidR="00770B8E" w:rsidRDefault="00770B8E">
      <w:pPr>
        <w:spacing w:before="2" w:line="100" w:lineRule="exact"/>
        <w:rPr>
          <w:sz w:val="10"/>
          <w:szCs w:val="10"/>
        </w:rPr>
      </w:pPr>
    </w:p>
    <w:p w:rsidR="00770B8E" w:rsidRDefault="00770B8E">
      <w:pPr>
        <w:spacing w:line="200" w:lineRule="exact"/>
      </w:pPr>
    </w:p>
    <w:p w:rsidR="00770B8E" w:rsidRDefault="0073007A">
      <w:pPr>
        <w:spacing w:before="2"/>
        <w:ind w:left="550"/>
        <w:rPr>
          <w:rFonts w:ascii="Verdana" w:eastAsia="Verdana" w:hAnsi="Verdana" w:cs="Verdana"/>
          <w:sz w:val="32"/>
          <w:szCs w:val="32"/>
        </w:rPr>
      </w:pPr>
      <w:r>
        <w:rPr>
          <w:color w:val="006FAC"/>
          <w:w w:val="99"/>
          <w:sz w:val="32"/>
          <w:szCs w:val="32"/>
        </w:rPr>
        <w:t>•</w:t>
      </w:r>
      <w:r>
        <w:rPr>
          <w:color w:val="006FAC"/>
          <w:sz w:val="32"/>
          <w:szCs w:val="32"/>
        </w:rPr>
        <w:t xml:space="preserve">  </w:t>
      </w:r>
      <w:r>
        <w:rPr>
          <w:rFonts w:ascii="Verdana" w:eastAsia="Verdana" w:hAnsi="Verdana" w:cs="Verdana"/>
          <w:color w:val="000000"/>
          <w:w w:val="99"/>
          <w:sz w:val="32"/>
          <w:szCs w:val="32"/>
        </w:rPr>
        <w:t>Only</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team</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members,</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ScrumMaster,</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product</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owner,</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can</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talk</w:t>
      </w:r>
    </w:p>
    <w:p w:rsidR="00770B8E" w:rsidRDefault="00770B8E">
      <w:pPr>
        <w:spacing w:before="6" w:line="280" w:lineRule="exact"/>
        <w:rPr>
          <w:sz w:val="28"/>
          <w:szCs w:val="28"/>
        </w:rPr>
      </w:pPr>
    </w:p>
    <w:p w:rsidR="00770B8E" w:rsidRDefault="0073007A">
      <w:pPr>
        <w:ind w:left="334"/>
        <w:rPr>
          <w:rFonts w:ascii="Verdana" w:eastAsia="Verdana" w:hAnsi="Verdana" w:cs="Verdana"/>
          <w:sz w:val="36"/>
          <w:szCs w:val="36"/>
        </w:rPr>
        <w:sectPr w:rsidR="00770B8E">
          <w:headerReference w:type="default" r:id="rId102"/>
          <w:pgSz w:w="14400" w:h="10800" w:orient="landscape"/>
          <w:pgMar w:top="900" w:right="140" w:bottom="280" w:left="380" w:header="336" w:footer="0" w:gutter="0"/>
          <w:cols w:space="720"/>
        </w:sectPr>
      </w:pPr>
      <w:r>
        <w:rPr>
          <w:sz w:val="36"/>
          <w:szCs w:val="36"/>
        </w:rPr>
        <w:t>•</w:t>
      </w:r>
      <w:r>
        <w:rPr>
          <w:rFonts w:ascii="Verdana" w:eastAsia="Verdana" w:hAnsi="Verdana" w:cs="Verdana"/>
          <w:sz w:val="36"/>
          <w:szCs w:val="36"/>
        </w:rPr>
        <w:t>Helps avoid other unnecessary meetings</w:t>
      </w:r>
    </w:p>
    <w:p w:rsidR="00770B8E" w:rsidRDefault="00770B8E">
      <w:pPr>
        <w:spacing w:line="200" w:lineRule="exact"/>
      </w:pPr>
      <w:r w:rsidRPr="00770B8E">
        <w:lastRenderedPageBreak/>
        <w:pict>
          <v:group id="_x0000_s1201" style="position:absolute;margin-left:0;margin-top:0;width:10in;height:540pt;z-index:-2106;mso-position-horizontal-relative:page;mso-position-vertical-relative:page" coordsize="14400,10800">
            <v:shape id="_x0000_s1202" style="position:absolute;width:14400;height:10800" coordsize="14400,10800" path="m14400,10800l14400,,,,,10800r14400,xe" fillcolor="#ececec" stroked="f">
              <v:path arrowok="t"/>
            </v:shape>
            <w10:wrap anchorx="page" anchory="page"/>
          </v:group>
        </w:pict>
      </w:r>
    </w:p>
    <w:p w:rsidR="00770B8E" w:rsidRDefault="00770B8E">
      <w:pPr>
        <w:spacing w:before="12" w:line="240" w:lineRule="exact"/>
        <w:rPr>
          <w:sz w:val="24"/>
          <w:szCs w:val="24"/>
        </w:rPr>
      </w:pPr>
    </w:p>
    <w:p w:rsidR="00770B8E" w:rsidRDefault="00770B8E">
      <w:pPr>
        <w:spacing w:line="880" w:lineRule="exact"/>
        <w:ind w:left="108"/>
        <w:rPr>
          <w:rFonts w:ascii="Verdana" w:eastAsia="Verdana" w:hAnsi="Verdana" w:cs="Verdana"/>
          <w:sz w:val="80"/>
          <w:szCs w:val="80"/>
        </w:rPr>
      </w:pPr>
      <w:r w:rsidRPr="00770B8E">
        <w:pict>
          <v:group id="_x0000_s1179" style="position:absolute;left:0;text-align:left;margin-left:95.15pt;margin-top:23.1pt;width:513.9pt;height:321.4pt;z-index:-2105;mso-position-horizontal-relative:page" coordorigin="1903,462" coordsize="10278,6428">
            <v:shape id="_x0000_s1200" type="#_x0000_t75" style="position:absolute;left:2378;top:1343;width:9637;height:1501">
              <v:imagedata r:id="rId103" o:title=""/>
            </v:shape>
            <v:shape id="_x0000_s1199" type="#_x0000_t75" style="position:absolute;left:2141;top:1516;width:8696;height:1345">
              <v:imagedata r:id="rId104" o:title=""/>
            </v:shape>
            <v:shape id="_x0000_s1198" type="#_x0000_t75" style="position:absolute;left:2332;top:1296;width:9595;height:1459">
              <v:imagedata r:id="rId105" o:title=""/>
            </v:shape>
            <v:shape id="_x0000_s1197" style="position:absolute;left:2332;top:1296;width:9595;height:1459" coordorigin="2332,1296" coordsize="9595,1459" path="m2332,1729r5,-70l2354,1592r26,-62l2415,1473r43,-50l2509,1380r56,-35l2627,1318r67,-16l2764,1296r8730,l11565,1302r66,16l11693,1345r57,35l11800,1423r43,50l11879,1530r26,62l11921,1659r6,70l11927,2323r-6,70l11905,2460r-26,62l11843,2578r-43,51l11750,2672r-57,35l11631,2733r-66,17l11494,2756r-8730,l2694,2750r-67,-17l2565,2707r-56,-35l2458,2629r-43,-51l2380,2522r-26,-62l2337,2393r-5,-70l2332,1729xe" filled="f" strokecolor="#00521c" strokeweight="2.04pt">
              <v:path arrowok="t"/>
            </v:shape>
            <v:shape id="_x0000_s1196" type="#_x0000_t75" style="position:absolute;left:10829;top:705;width:1352;height:1350">
              <v:imagedata r:id="rId106" o:title=""/>
            </v:shape>
            <v:shape id="_x0000_s1195" type="#_x0000_t75" style="position:absolute;left:10718;top:594;width:1351;height:1349">
              <v:imagedata r:id="rId107" o:title=""/>
            </v:shape>
            <v:shape id="_x0000_s1194" type="#_x0000_t75" style="position:absolute;left:10505;top:462;width:1616;height:1892">
              <v:imagedata r:id="rId108" o:title=""/>
            </v:shape>
            <v:shape id="_x0000_s1193" type="#_x0000_t75" style="position:absolute;left:2261;top:3383;width:9635;height:1499">
              <v:imagedata r:id="rId109" o:title=""/>
            </v:shape>
            <v:shape id="_x0000_s1192" type="#_x0000_t75" style="position:absolute;left:2023;top:3556;width:7523;height:1345">
              <v:imagedata r:id="rId110" o:title=""/>
            </v:shape>
            <v:shape id="_x0000_s1191" type="#_x0000_t75" style="position:absolute;left:2214;top:3336;width:9593;height:1457">
              <v:imagedata r:id="rId111" o:title=""/>
            </v:shape>
            <v:shape id="_x0000_s1190" style="position:absolute;left:2214;top:3336;width:9593;height:1457" coordorigin="2214,3336" coordsize="9593,1457" path="m2214,3768r6,-70l2236,3631r26,-61l2297,3513r43,-50l2391,3420r56,-36l2509,3358r67,-16l2646,3336r8729,l11445,3342r67,16l11574,3384r56,36l11680,3463r44,50l11759,3570r26,61l11801,3698r6,70l11807,4362r-6,70l11785,4498r-26,62l11724,4616r-44,51l11630,4710r-56,35l11512,4771r-67,16l11375,4793r-8729,l2576,4787r-67,-16l2447,4745r-56,-35l2340,4667r-43,-51l2262,4560r-26,-62l2220,4432r-6,-70l2214,3768xe" filled="f" strokecolor="#00521c" strokeweight="2.04pt">
              <v:path arrowok="t"/>
            </v:shape>
            <v:shape id="_x0000_s1189" type="#_x0000_t75" style="position:absolute;left:10711;top:2742;width:1350;height:1352">
              <v:imagedata r:id="rId112" o:title=""/>
            </v:shape>
            <v:shape id="_x0000_s1188" type="#_x0000_t75" style="position:absolute;left:10601;top:2632;width:1349;height:1351">
              <v:imagedata r:id="rId107" o:title=""/>
            </v:shape>
            <v:shape id="_x0000_s1187" type="#_x0000_t75" style="position:absolute;left:10387;top:2502;width:1616;height:1890">
              <v:imagedata r:id="rId113" o:title=""/>
            </v:shape>
            <v:shape id="_x0000_s1186" type="#_x0000_t75" style="position:absolute;left:2141;top:5373;width:9635;height:1501">
              <v:imagedata r:id="rId114" o:title=""/>
            </v:shape>
            <v:shape id="_x0000_s1185" type="#_x0000_t75" style="position:absolute;left:1903;top:5546;width:7626;height:1345">
              <v:imagedata r:id="rId115" o:title=""/>
            </v:shape>
            <v:shape id="_x0000_s1184" type="#_x0000_t75" style="position:absolute;left:2094;top:5326;width:9593;height:1459">
              <v:imagedata r:id="rId116" o:title=""/>
            </v:shape>
            <v:shape id="_x0000_s1183" style="position:absolute;left:2094;top:5326;width:9593;height:1459" coordorigin="2094,5326" coordsize="9593,1459" path="m2094,5758r6,-70l2116,5622r26,-62l2177,5503r44,-50l2271,5409r57,-35l2390,5348r66,-16l2526,5326r8728,l11325,5332r66,16l11453,5374r57,35l11560,5453r43,50l11639,5560r26,62l11681,5688r6,70l11687,6353r-6,70l11665,6489r-26,62l11603,6608r-43,50l11510,6702r-57,35l11391,6763r-66,16l11254,6785r-8728,l2456,6779r-66,-16l2328,6737r-57,-35l2221,6658r-44,-50l2142,6551r-26,-62l2100,6423r-6,-70l2094,5758xe" filled="f" strokecolor="#00521c" strokeweight="2.04pt">
              <v:path arrowok="t"/>
            </v:shape>
            <v:shape id="_x0000_s1182" type="#_x0000_t75" style="position:absolute;left:10591;top:4734;width:1350;height:1350">
              <v:imagedata r:id="rId117" o:title=""/>
            </v:shape>
            <v:shape id="_x0000_s1181" type="#_x0000_t75" style="position:absolute;left:10481;top:4624;width:1349;height:1349">
              <v:imagedata r:id="rId107" o:title=""/>
            </v:shape>
            <v:shape id="_x0000_s1180" type="#_x0000_t75" style="position:absolute;left:10267;top:4492;width:1616;height:1892">
              <v:imagedata r:id="rId118" o:title=""/>
            </v:shape>
            <w10:wrap anchorx="page"/>
          </v:group>
        </w:pict>
      </w:r>
      <w:r w:rsidR="0073007A">
        <w:rPr>
          <w:rFonts w:ascii="Verdana" w:eastAsia="Verdana" w:hAnsi="Verdana" w:cs="Verdana"/>
          <w:color w:val="006FAC"/>
          <w:w w:val="99"/>
          <w:position w:val="-1"/>
          <w:sz w:val="80"/>
          <w:szCs w:val="80"/>
        </w:rPr>
        <w:t>Everyone</w:t>
      </w:r>
      <w:r w:rsidR="0073007A">
        <w:rPr>
          <w:rFonts w:ascii="Verdana" w:eastAsia="Verdana" w:hAnsi="Verdana" w:cs="Verdana"/>
          <w:color w:val="006FAC"/>
          <w:position w:val="-1"/>
          <w:sz w:val="80"/>
          <w:szCs w:val="80"/>
        </w:rPr>
        <w:t xml:space="preserve"> </w:t>
      </w:r>
      <w:r w:rsidR="0073007A">
        <w:rPr>
          <w:rFonts w:ascii="Verdana" w:eastAsia="Verdana" w:hAnsi="Verdana" w:cs="Verdana"/>
          <w:color w:val="006FAC"/>
          <w:w w:val="99"/>
          <w:position w:val="-1"/>
          <w:sz w:val="80"/>
          <w:szCs w:val="80"/>
        </w:rPr>
        <w:t>answers</w:t>
      </w:r>
      <w:r w:rsidR="0073007A">
        <w:rPr>
          <w:rFonts w:ascii="Verdana" w:eastAsia="Verdana" w:hAnsi="Verdana" w:cs="Verdana"/>
          <w:color w:val="006FAC"/>
          <w:position w:val="-1"/>
          <w:sz w:val="80"/>
          <w:szCs w:val="80"/>
        </w:rPr>
        <w:t xml:space="preserve"> </w:t>
      </w:r>
      <w:r w:rsidR="0073007A">
        <w:rPr>
          <w:rFonts w:ascii="Verdana" w:eastAsia="Verdana" w:hAnsi="Verdana" w:cs="Verdana"/>
          <w:color w:val="006FAC"/>
          <w:w w:val="99"/>
          <w:position w:val="-1"/>
          <w:sz w:val="80"/>
          <w:szCs w:val="80"/>
        </w:rPr>
        <w:t>3</w:t>
      </w:r>
      <w:r w:rsidR="0073007A">
        <w:rPr>
          <w:rFonts w:ascii="Verdana" w:eastAsia="Verdana" w:hAnsi="Verdana" w:cs="Verdana"/>
          <w:color w:val="006FAC"/>
          <w:position w:val="-1"/>
          <w:sz w:val="80"/>
          <w:szCs w:val="80"/>
        </w:rPr>
        <w:t xml:space="preserve"> </w:t>
      </w:r>
      <w:r w:rsidR="0073007A">
        <w:rPr>
          <w:rFonts w:ascii="Verdana" w:eastAsia="Verdana" w:hAnsi="Verdana" w:cs="Verdana"/>
          <w:color w:val="006FAC"/>
          <w:w w:val="99"/>
          <w:position w:val="-1"/>
          <w:sz w:val="80"/>
          <w:szCs w:val="80"/>
        </w:rPr>
        <w:t>questions</w:t>
      </w:r>
    </w:p>
    <w:p w:rsidR="00770B8E" w:rsidRDefault="0073007A">
      <w:pPr>
        <w:spacing w:line="840" w:lineRule="exact"/>
        <w:ind w:right="2648"/>
        <w:jc w:val="right"/>
        <w:rPr>
          <w:rFonts w:ascii="Arial" w:eastAsia="Arial" w:hAnsi="Arial" w:cs="Arial"/>
          <w:sz w:val="90"/>
          <w:szCs w:val="90"/>
        </w:rPr>
      </w:pPr>
      <w:r>
        <w:rPr>
          <w:rFonts w:ascii="Arial" w:eastAsia="Arial" w:hAnsi="Arial" w:cs="Arial"/>
          <w:color w:val="FFFFFF"/>
          <w:position w:val="-7"/>
          <w:sz w:val="90"/>
          <w:szCs w:val="90"/>
        </w:rPr>
        <w:t>1</w:t>
      </w:r>
    </w:p>
    <w:p w:rsidR="00770B8E" w:rsidRDefault="0073007A">
      <w:pPr>
        <w:spacing w:line="640" w:lineRule="exact"/>
        <w:ind w:left="2078"/>
        <w:rPr>
          <w:rFonts w:ascii="Arial" w:eastAsia="Arial" w:hAnsi="Arial" w:cs="Arial"/>
          <w:sz w:val="64"/>
          <w:szCs w:val="64"/>
        </w:rPr>
      </w:pPr>
      <w:r>
        <w:rPr>
          <w:rFonts w:ascii="Arial" w:eastAsia="Arial" w:hAnsi="Arial" w:cs="Arial"/>
          <w:color w:val="FFFFFF"/>
          <w:sz w:val="64"/>
          <w:szCs w:val="64"/>
        </w:rPr>
        <w:t>What did you do yesterday?</w:t>
      </w:r>
    </w:p>
    <w:p w:rsidR="00770B8E" w:rsidRDefault="00770B8E">
      <w:pPr>
        <w:spacing w:line="200" w:lineRule="exact"/>
      </w:pPr>
    </w:p>
    <w:p w:rsidR="00770B8E" w:rsidRDefault="00770B8E">
      <w:pPr>
        <w:spacing w:before="3" w:line="240" w:lineRule="exact"/>
        <w:rPr>
          <w:sz w:val="24"/>
          <w:szCs w:val="24"/>
        </w:rPr>
      </w:pPr>
    </w:p>
    <w:p w:rsidR="00770B8E" w:rsidRDefault="0073007A">
      <w:pPr>
        <w:spacing w:line="980" w:lineRule="exact"/>
        <w:ind w:right="2766"/>
        <w:jc w:val="right"/>
        <w:rPr>
          <w:rFonts w:ascii="Arial" w:eastAsia="Arial" w:hAnsi="Arial" w:cs="Arial"/>
          <w:sz w:val="90"/>
          <w:szCs w:val="90"/>
        </w:rPr>
      </w:pPr>
      <w:r>
        <w:rPr>
          <w:rFonts w:ascii="Arial" w:eastAsia="Arial" w:hAnsi="Arial" w:cs="Arial"/>
          <w:color w:val="FFFFFF"/>
          <w:position w:val="-5"/>
          <w:sz w:val="90"/>
          <w:szCs w:val="90"/>
        </w:rPr>
        <w:t>2</w:t>
      </w:r>
    </w:p>
    <w:p w:rsidR="00770B8E" w:rsidRDefault="0073007A">
      <w:pPr>
        <w:spacing w:line="600" w:lineRule="exact"/>
        <w:ind w:left="1891" w:right="5100"/>
        <w:jc w:val="center"/>
        <w:rPr>
          <w:rFonts w:ascii="Arial" w:eastAsia="Arial" w:hAnsi="Arial" w:cs="Arial"/>
          <w:sz w:val="64"/>
          <w:szCs w:val="64"/>
        </w:rPr>
      </w:pPr>
      <w:r>
        <w:rPr>
          <w:rFonts w:ascii="Arial" w:eastAsia="Arial" w:hAnsi="Arial" w:cs="Arial"/>
          <w:color w:val="FFFFFF"/>
          <w:position w:val="1"/>
          <w:sz w:val="64"/>
          <w:szCs w:val="64"/>
        </w:rPr>
        <w:t>What will you do today?</w:t>
      </w:r>
    </w:p>
    <w:p w:rsidR="00770B8E" w:rsidRDefault="00770B8E">
      <w:pPr>
        <w:spacing w:before="6" w:line="180" w:lineRule="exact"/>
        <w:rPr>
          <w:sz w:val="19"/>
          <w:szCs w:val="19"/>
        </w:rPr>
      </w:pPr>
    </w:p>
    <w:p w:rsidR="00770B8E" w:rsidRDefault="00770B8E">
      <w:pPr>
        <w:spacing w:line="200" w:lineRule="exact"/>
      </w:pPr>
    </w:p>
    <w:p w:rsidR="00770B8E" w:rsidRDefault="0073007A">
      <w:pPr>
        <w:spacing w:line="980" w:lineRule="exact"/>
        <w:ind w:right="2887"/>
        <w:jc w:val="right"/>
        <w:rPr>
          <w:rFonts w:ascii="Arial" w:eastAsia="Arial" w:hAnsi="Arial" w:cs="Arial"/>
          <w:sz w:val="90"/>
          <w:szCs w:val="90"/>
        </w:rPr>
      </w:pPr>
      <w:r>
        <w:rPr>
          <w:rFonts w:ascii="Arial" w:eastAsia="Arial" w:hAnsi="Arial" w:cs="Arial"/>
          <w:color w:val="FFFFFF"/>
          <w:position w:val="-5"/>
          <w:sz w:val="90"/>
          <w:szCs w:val="90"/>
        </w:rPr>
        <w:t>3</w:t>
      </w:r>
    </w:p>
    <w:p w:rsidR="00770B8E" w:rsidRDefault="0073007A">
      <w:pPr>
        <w:spacing w:line="580" w:lineRule="exact"/>
        <w:ind w:left="1771" w:right="5115"/>
        <w:jc w:val="center"/>
        <w:rPr>
          <w:rFonts w:ascii="Arial" w:eastAsia="Arial" w:hAnsi="Arial" w:cs="Arial"/>
          <w:sz w:val="64"/>
          <w:szCs w:val="64"/>
        </w:rPr>
      </w:pPr>
      <w:r>
        <w:rPr>
          <w:rFonts w:ascii="Arial" w:eastAsia="Arial" w:hAnsi="Arial" w:cs="Arial"/>
          <w:color w:val="FFFFFF"/>
          <w:sz w:val="64"/>
          <w:szCs w:val="64"/>
        </w:rPr>
        <w:t>Is anything in your way?</w:t>
      </w:r>
    </w:p>
    <w:p w:rsidR="00770B8E" w:rsidRDefault="00770B8E">
      <w:pPr>
        <w:spacing w:before="3" w:line="160" w:lineRule="exact"/>
        <w:rPr>
          <w:sz w:val="17"/>
          <w:szCs w:val="17"/>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spacing w:line="420" w:lineRule="exact"/>
        <w:ind w:left="1107"/>
        <w:rPr>
          <w:rFonts w:ascii="Verdana" w:eastAsia="Verdana" w:hAnsi="Verdana" w:cs="Verdana"/>
          <w:sz w:val="36"/>
          <w:szCs w:val="36"/>
        </w:rPr>
      </w:pPr>
      <w:r>
        <w:rPr>
          <w:position w:val="-1"/>
          <w:sz w:val="36"/>
          <w:szCs w:val="36"/>
        </w:rPr>
        <w:t>•</w:t>
      </w:r>
      <w:r>
        <w:rPr>
          <w:rFonts w:ascii="Verdana" w:eastAsia="Verdana" w:hAnsi="Verdana" w:cs="Verdana"/>
          <w:position w:val="-1"/>
          <w:sz w:val="36"/>
          <w:szCs w:val="36"/>
        </w:rPr>
        <w:t xml:space="preserve">These are </w:t>
      </w:r>
      <w:r>
        <w:rPr>
          <w:rFonts w:ascii="Verdana" w:eastAsia="Verdana" w:hAnsi="Verdana" w:cs="Verdana"/>
          <w:i/>
          <w:color w:val="FF0000"/>
          <w:position w:val="-1"/>
          <w:sz w:val="36"/>
          <w:szCs w:val="36"/>
        </w:rPr>
        <w:t xml:space="preserve">not </w:t>
      </w:r>
      <w:r>
        <w:rPr>
          <w:rFonts w:ascii="Verdana" w:eastAsia="Verdana" w:hAnsi="Verdana" w:cs="Verdana"/>
          <w:color w:val="000000"/>
          <w:position w:val="-1"/>
          <w:sz w:val="36"/>
          <w:szCs w:val="36"/>
        </w:rPr>
        <w:t>status for the ScrumMaster</w:t>
      </w:r>
    </w:p>
    <w:p w:rsidR="00770B8E" w:rsidRDefault="0073007A">
      <w:pPr>
        <w:spacing w:line="360" w:lineRule="exact"/>
        <w:ind w:left="1323"/>
        <w:rPr>
          <w:rFonts w:ascii="Verdana" w:eastAsia="Verdana" w:hAnsi="Verdana" w:cs="Verdana"/>
          <w:sz w:val="32"/>
          <w:szCs w:val="32"/>
        </w:rPr>
        <w:sectPr w:rsidR="00770B8E">
          <w:pgSz w:w="14400" w:h="10800" w:orient="landscape"/>
          <w:pgMar w:top="900" w:right="140" w:bottom="280" w:left="380" w:header="336" w:footer="0" w:gutter="0"/>
          <w:cols w:space="720"/>
        </w:sectPr>
      </w:pPr>
      <w:r>
        <w:rPr>
          <w:color w:val="006FAC"/>
          <w:w w:val="99"/>
          <w:sz w:val="32"/>
          <w:szCs w:val="32"/>
        </w:rPr>
        <w:t>•</w:t>
      </w:r>
      <w:r>
        <w:rPr>
          <w:color w:val="006FAC"/>
          <w:sz w:val="32"/>
          <w:szCs w:val="32"/>
        </w:rPr>
        <w:t xml:space="preserve">  </w:t>
      </w:r>
      <w:r>
        <w:rPr>
          <w:rFonts w:ascii="Verdana" w:eastAsia="Verdana" w:hAnsi="Verdana" w:cs="Verdana"/>
          <w:color w:val="000000"/>
          <w:w w:val="99"/>
          <w:sz w:val="32"/>
          <w:szCs w:val="32"/>
        </w:rPr>
        <w:t>They</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are</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commitments</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in</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front</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of</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peers</w:t>
      </w:r>
    </w:p>
    <w:p w:rsidR="00770B8E" w:rsidRDefault="00770B8E">
      <w:pPr>
        <w:spacing w:before="9" w:line="140" w:lineRule="exact"/>
        <w:rPr>
          <w:sz w:val="15"/>
          <w:szCs w:val="15"/>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spacing w:line="420" w:lineRule="exact"/>
        <w:ind w:left="1099"/>
        <w:rPr>
          <w:rFonts w:ascii="Verdana" w:eastAsia="Verdana" w:hAnsi="Verdana" w:cs="Verdana"/>
          <w:sz w:val="36"/>
          <w:szCs w:val="36"/>
        </w:rPr>
      </w:pPr>
      <w:r>
        <w:rPr>
          <w:position w:val="-1"/>
          <w:sz w:val="36"/>
          <w:szCs w:val="36"/>
        </w:rPr>
        <w:t>•</w:t>
      </w:r>
      <w:r>
        <w:rPr>
          <w:rFonts w:ascii="Verdana" w:eastAsia="Verdana" w:hAnsi="Verdana" w:cs="Verdana"/>
          <w:position w:val="-1"/>
          <w:sz w:val="36"/>
          <w:szCs w:val="36"/>
        </w:rPr>
        <w:t>Team presents what it accomplished during the sprint</w:t>
      </w:r>
    </w:p>
    <w:p w:rsidR="00770B8E" w:rsidRDefault="00770B8E">
      <w:pPr>
        <w:spacing w:before="3" w:line="160" w:lineRule="exact"/>
        <w:rPr>
          <w:sz w:val="16"/>
          <w:szCs w:val="16"/>
        </w:rPr>
      </w:pPr>
    </w:p>
    <w:p w:rsidR="00770B8E" w:rsidRDefault="00770B8E">
      <w:pPr>
        <w:spacing w:line="200" w:lineRule="exact"/>
      </w:pPr>
    </w:p>
    <w:p w:rsidR="00770B8E" w:rsidRDefault="0073007A">
      <w:pPr>
        <w:spacing w:line="188" w:lineRule="auto"/>
        <w:ind w:left="1099" w:right="811"/>
        <w:rPr>
          <w:rFonts w:ascii="Verdana" w:eastAsia="Verdana" w:hAnsi="Verdana" w:cs="Verdana"/>
          <w:sz w:val="36"/>
          <w:szCs w:val="36"/>
        </w:rPr>
      </w:pPr>
      <w:r>
        <w:rPr>
          <w:sz w:val="36"/>
          <w:szCs w:val="36"/>
        </w:rPr>
        <w:t>•</w:t>
      </w:r>
      <w:r>
        <w:rPr>
          <w:rFonts w:ascii="Verdana" w:eastAsia="Verdana" w:hAnsi="Verdana" w:cs="Verdana"/>
          <w:sz w:val="36"/>
          <w:szCs w:val="36"/>
        </w:rPr>
        <w:t>Typically takes the form of a demo of new features or underlying architecture</w:t>
      </w:r>
    </w:p>
    <w:p w:rsidR="00770B8E" w:rsidRDefault="00770B8E">
      <w:pPr>
        <w:spacing w:before="6" w:line="100" w:lineRule="exact"/>
        <w:rPr>
          <w:sz w:val="10"/>
          <w:szCs w:val="10"/>
        </w:rPr>
      </w:pPr>
    </w:p>
    <w:p w:rsidR="00770B8E" w:rsidRDefault="00770B8E">
      <w:pPr>
        <w:spacing w:line="200" w:lineRule="exact"/>
      </w:pPr>
    </w:p>
    <w:p w:rsidR="00770B8E" w:rsidRDefault="0073007A">
      <w:pPr>
        <w:ind w:left="1099"/>
        <w:rPr>
          <w:rFonts w:ascii="Verdana" w:eastAsia="Verdana" w:hAnsi="Verdana" w:cs="Verdana"/>
          <w:sz w:val="36"/>
          <w:szCs w:val="36"/>
        </w:rPr>
      </w:pPr>
      <w:r>
        <w:rPr>
          <w:sz w:val="36"/>
          <w:szCs w:val="36"/>
        </w:rPr>
        <w:t>•</w:t>
      </w:r>
      <w:r>
        <w:rPr>
          <w:rFonts w:ascii="Verdana" w:eastAsia="Verdana" w:hAnsi="Verdana" w:cs="Verdana"/>
          <w:sz w:val="36"/>
          <w:szCs w:val="36"/>
        </w:rPr>
        <w:t>Informal</w:t>
      </w:r>
    </w:p>
    <w:p w:rsidR="00770B8E" w:rsidRDefault="00770B8E">
      <w:pPr>
        <w:spacing w:before="14" w:line="280" w:lineRule="exact"/>
        <w:rPr>
          <w:sz w:val="28"/>
          <w:szCs w:val="28"/>
        </w:rPr>
      </w:pPr>
    </w:p>
    <w:p w:rsidR="00770B8E" w:rsidRDefault="00770B8E">
      <w:pPr>
        <w:ind w:left="1315"/>
        <w:rPr>
          <w:rFonts w:ascii="Verdana" w:eastAsia="Verdana" w:hAnsi="Verdana" w:cs="Verdana"/>
          <w:sz w:val="32"/>
          <w:szCs w:val="32"/>
        </w:rPr>
      </w:pPr>
      <w:r w:rsidRPr="00770B8E">
        <w:pict>
          <v:group id="_x0000_s1174" style="position:absolute;left:0;text-align:left;margin-left:399.75pt;margin-top:252.65pt;width:299.35pt;height:248.1pt;z-index:-2104;mso-position-horizontal-relative:page;mso-position-vertical-relative:page" coordorigin="7995,5053" coordsize="5987,4961">
            <v:shape id="_x0000_s1178" type="#_x0000_t75" style="position:absolute;left:10084;top:7420;width:3886;height:2583">
              <v:imagedata r:id="rId119" o:title=""/>
            </v:shape>
            <v:shape id="_x0000_s1177" style="position:absolute;left:10071;top:7407;width:3904;height:2601" coordorigin="10071,7407" coordsize="3904,2601" path="m10071,10008r3904,l13975,7407r-3904,l10071,10008xe" filled="f" strokeweight=".23828mm">
              <v:path arrowok="t"/>
            </v:shape>
            <v:shape id="_x0000_s1176" type="#_x0000_t75" style="position:absolute;left:8016;top:5074;width:3886;height:2583">
              <v:imagedata r:id="rId120" o:title=""/>
            </v:shape>
            <v:shape id="_x0000_s1175" style="position:absolute;left:8002;top:5060;width:3904;height:2601" coordorigin="8002,5060" coordsize="3904,2601" path="m8002,7661r3905,l11907,5060r-3905,l8002,7661xe" filled="f" strokeweight=".23828mm">
              <v:path arrowok="t"/>
            </v:shape>
            <w10:wrap anchorx="page" anchory="page"/>
          </v:group>
        </w:pict>
      </w:r>
      <w:r w:rsidR="0073007A">
        <w:rPr>
          <w:color w:val="006FAC"/>
          <w:w w:val="99"/>
          <w:sz w:val="32"/>
          <w:szCs w:val="32"/>
        </w:rPr>
        <w:t>•</w:t>
      </w:r>
      <w:r w:rsidR="0073007A">
        <w:rPr>
          <w:color w:val="006FAC"/>
          <w:sz w:val="32"/>
          <w:szCs w:val="32"/>
        </w:rPr>
        <w:t xml:space="preserve">  </w:t>
      </w:r>
      <w:r w:rsidR="0073007A">
        <w:rPr>
          <w:rFonts w:ascii="Verdana" w:eastAsia="Verdana" w:hAnsi="Verdana" w:cs="Verdana"/>
          <w:color w:val="000000"/>
          <w:w w:val="99"/>
          <w:sz w:val="32"/>
          <w:szCs w:val="32"/>
        </w:rPr>
        <w:t>2-hour</w:t>
      </w:r>
      <w:r w:rsidR="0073007A">
        <w:rPr>
          <w:rFonts w:ascii="Verdana" w:eastAsia="Verdana" w:hAnsi="Verdana" w:cs="Verdana"/>
          <w:color w:val="000000"/>
          <w:sz w:val="32"/>
          <w:szCs w:val="32"/>
        </w:rPr>
        <w:t xml:space="preserve"> </w:t>
      </w:r>
      <w:r w:rsidR="0073007A">
        <w:rPr>
          <w:rFonts w:ascii="Verdana" w:eastAsia="Verdana" w:hAnsi="Verdana" w:cs="Verdana"/>
          <w:color w:val="000000"/>
          <w:w w:val="99"/>
          <w:sz w:val="32"/>
          <w:szCs w:val="32"/>
        </w:rPr>
        <w:t>prep</w:t>
      </w:r>
      <w:r w:rsidR="0073007A">
        <w:rPr>
          <w:rFonts w:ascii="Verdana" w:eastAsia="Verdana" w:hAnsi="Verdana" w:cs="Verdana"/>
          <w:color w:val="000000"/>
          <w:sz w:val="32"/>
          <w:szCs w:val="32"/>
        </w:rPr>
        <w:t xml:space="preserve"> </w:t>
      </w:r>
      <w:r w:rsidR="0073007A">
        <w:rPr>
          <w:rFonts w:ascii="Verdana" w:eastAsia="Verdana" w:hAnsi="Verdana" w:cs="Verdana"/>
          <w:color w:val="000000"/>
          <w:w w:val="99"/>
          <w:sz w:val="32"/>
          <w:szCs w:val="32"/>
        </w:rPr>
        <w:t>time</w:t>
      </w:r>
      <w:r w:rsidR="0073007A">
        <w:rPr>
          <w:rFonts w:ascii="Verdana" w:eastAsia="Verdana" w:hAnsi="Verdana" w:cs="Verdana"/>
          <w:color w:val="000000"/>
          <w:sz w:val="32"/>
          <w:szCs w:val="32"/>
        </w:rPr>
        <w:t xml:space="preserve"> </w:t>
      </w:r>
      <w:r w:rsidR="0073007A">
        <w:rPr>
          <w:rFonts w:ascii="Verdana" w:eastAsia="Verdana" w:hAnsi="Verdana" w:cs="Verdana"/>
          <w:color w:val="000000"/>
          <w:w w:val="99"/>
          <w:sz w:val="32"/>
          <w:szCs w:val="32"/>
        </w:rPr>
        <w:t>rule</w:t>
      </w:r>
    </w:p>
    <w:p w:rsidR="00770B8E" w:rsidRDefault="00770B8E">
      <w:pPr>
        <w:spacing w:before="18" w:line="280" w:lineRule="exact"/>
        <w:rPr>
          <w:sz w:val="28"/>
          <w:szCs w:val="28"/>
        </w:rPr>
      </w:pPr>
    </w:p>
    <w:p w:rsidR="00770B8E" w:rsidRDefault="0073007A">
      <w:pPr>
        <w:ind w:left="1315"/>
        <w:rPr>
          <w:rFonts w:ascii="Verdana" w:eastAsia="Verdana" w:hAnsi="Verdana" w:cs="Verdana"/>
          <w:sz w:val="32"/>
          <w:szCs w:val="32"/>
        </w:rPr>
      </w:pPr>
      <w:r>
        <w:rPr>
          <w:color w:val="006FAC"/>
          <w:w w:val="99"/>
          <w:sz w:val="32"/>
          <w:szCs w:val="32"/>
        </w:rPr>
        <w:t>•</w:t>
      </w:r>
      <w:r>
        <w:rPr>
          <w:color w:val="006FAC"/>
          <w:sz w:val="32"/>
          <w:szCs w:val="32"/>
        </w:rPr>
        <w:t xml:space="preserve">  </w:t>
      </w:r>
      <w:r>
        <w:rPr>
          <w:rFonts w:ascii="Verdana" w:eastAsia="Verdana" w:hAnsi="Verdana" w:cs="Verdana"/>
          <w:color w:val="000000"/>
          <w:w w:val="99"/>
          <w:sz w:val="32"/>
          <w:szCs w:val="32"/>
        </w:rPr>
        <w:t>No</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slides</w:t>
      </w:r>
    </w:p>
    <w:p w:rsidR="00770B8E" w:rsidRDefault="00770B8E">
      <w:pPr>
        <w:spacing w:before="6" w:line="280" w:lineRule="exact"/>
        <w:rPr>
          <w:sz w:val="28"/>
          <w:szCs w:val="28"/>
        </w:rPr>
      </w:pPr>
    </w:p>
    <w:p w:rsidR="00770B8E" w:rsidRDefault="0073007A">
      <w:pPr>
        <w:ind w:left="1099"/>
        <w:rPr>
          <w:rFonts w:ascii="Verdana" w:eastAsia="Verdana" w:hAnsi="Verdana" w:cs="Verdana"/>
          <w:sz w:val="36"/>
          <w:szCs w:val="36"/>
        </w:rPr>
      </w:pPr>
      <w:r>
        <w:rPr>
          <w:sz w:val="36"/>
          <w:szCs w:val="36"/>
        </w:rPr>
        <w:t>•</w:t>
      </w:r>
      <w:r>
        <w:rPr>
          <w:rFonts w:ascii="Verdana" w:eastAsia="Verdana" w:hAnsi="Verdana" w:cs="Verdana"/>
          <w:sz w:val="36"/>
          <w:szCs w:val="36"/>
        </w:rPr>
        <w:t>Whole team participates</w:t>
      </w:r>
    </w:p>
    <w:p w:rsidR="00770B8E" w:rsidRDefault="00770B8E">
      <w:pPr>
        <w:spacing w:before="5" w:line="280" w:lineRule="exact"/>
        <w:rPr>
          <w:sz w:val="28"/>
          <w:szCs w:val="28"/>
        </w:rPr>
      </w:pPr>
    </w:p>
    <w:p w:rsidR="00770B8E" w:rsidRDefault="0073007A">
      <w:pPr>
        <w:ind w:left="1099"/>
        <w:rPr>
          <w:rFonts w:ascii="Verdana" w:eastAsia="Verdana" w:hAnsi="Verdana" w:cs="Verdana"/>
          <w:sz w:val="36"/>
          <w:szCs w:val="36"/>
        </w:rPr>
        <w:sectPr w:rsidR="00770B8E">
          <w:headerReference w:type="default" r:id="rId121"/>
          <w:pgSz w:w="14400" w:h="10800" w:orient="landscape"/>
          <w:pgMar w:top="1360" w:right="140" w:bottom="280" w:left="380" w:header="336" w:footer="0" w:gutter="0"/>
          <w:cols w:space="720"/>
        </w:sectPr>
      </w:pPr>
      <w:r>
        <w:rPr>
          <w:sz w:val="36"/>
          <w:szCs w:val="36"/>
        </w:rPr>
        <w:t>•</w:t>
      </w:r>
      <w:r>
        <w:rPr>
          <w:rFonts w:ascii="Verdana" w:eastAsia="Verdana" w:hAnsi="Verdana" w:cs="Verdana"/>
          <w:sz w:val="36"/>
          <w:szCs w:val="36"/>
        </w:rPr>
        <w:t>Invite the world</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3" w:line="200" w:lineRule="exact"/>
      </w:pPr>
    </w:p>
    <w:p w:rsidR="00770B8E" w:rsidRDefault="0073007A">
      <w:pPr>
        <w:spacing w:line="420" w:lineRule="exact"/>
        <w:ind w:left="1097"/>
        <w:rPr>
          <w:rFonts w:ascii="Verdana" w:eastAsia="Verdana" w:hAnsi="Verdana" w:cs="Verdana"/>
          <w:sz w:val="36"/>
          <w:szCs w:val="36"/>
        </w:rPr>
      </w:pPr>
      <w:r>
        <w:rPr>
          <w:rFonts w:ascii="Arial" w:eastAsia="Arial" w:hAnsi="Arial" w:cs="Arial"/>
          <w:position w:val="-1"/>
          <w:sz w:val="36"/>
          <w:szCs w:val="36"/>
        </w:rPr>
        <w:t xml:space="preserve">•   </w:t>
      </w:r>
      <w:r>
        <w:rPr>
          <w:rFonts w:ascii="Verdana" w:eastAsia="Verdana" w:hAnsi="Verdana" w:cs="Verdana"/>
          <w:position w:val="-1"/>
          <w:sz w:val="36"/>
          <w:szCs w:val="36"/>
        </w:rPr>
        <w:t>Periodically take a look at what is and is not working</w:t>
      </w:r>
    </w:p>
    <w:p w:rsidR="00770B8E" w:rsidRDefault="00770B8E">
      <w:pPr>
        <w:spacing w:before="8" w:line="240" w:lineRule="exact"/>
        <w:rPr>
          <w:sz w:val="24"/>
          <w:szCs w:val="24"/>
        </w:rPr>
      </w:pPr>
    </w:p>
    <w:p w:rsidR="00770B8E" w:rsidRDefault="0073007A">
      <w:pPr>
        <w:ind w:left="1097"/>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Typically 15–30 minutes</w:t>
      </w:r>
    </w:p>
    <w:p w:rsidR="00770B8E" w:rsidRDefault="00770B8E">
      <w:pPr>
        <w:spacing w:before="6" w:line="240" w:lineRule="exact"/>
        <w:rPr>
          <w:sz w:val="24"/>
          <w:szCs w:val="24"/>
        </w:rPr>
      </w:pPr>
    </w:p>
    <w:p w:rsidR="00770B8E" w:rsidRDefault="0073007A">
      <w:pPr>
        <w:ind w:left="1097"/>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Done after every sprint</w:t>
      </w:r>
    </w:p>
    <w:p w:rsidR="00770B8E" w:rsidRDefault="00770B8E">
      <w:pPr>
        <w:spacing w:before="8" w:line="240" w:lineRule="exact"/>
        <w:rPr>
          <w:sz w:val="24"/>
          <w:szCs w:val="24"/>
        </w:rPr>
      </w:pPr>
    </w:p>
    <w:p w:rsidR="00770B8E" w:rsidRDefault="0073007A">
      <w:pPr>
        <w:ind w:left="1097"/>
        <w:rPr>
          <w:rFonts w:ascii="Verdana" w:eastAsia="Verdana" w:hAnsi="Verdana" w:cs="Verdana"/>
          <w:sz w:val="36"/>
          <w:szCs w:val="36"/>
        </w:rPr>
      </w:pPr>
      <w:r>
        <w:rPr>
          <w:rFonts w:ascii="Arial" w:eastAsia="Arial" w:hAnsi="Arial" w:cs="Arial"/>
          <w:sz w:val="36"/>
          <w:szCs w:val="36"/>
        </w:rPr>
        <w:t xml:space="preserve">•   </w:t>
      </w:r>
      <w:r>
        <w:rPr>
          <w:rFonts w:ascii="Verdana" w:eastAsia="Verdana" w:hAnsi="Verdana" w:cs="Verdana"/>
          <w:sz w:val="36"/>
          <w:szCs w:val="36"/>
        </w:rPr>
        <w:t>Whole team participates</w:t>
      </w:r>
    </w:p>
    <w:p w:rsidR="00770B8E" w:rsidRDefault="00770B8E">
      <w:pPr>
        <w:spacing w:before="6" w:line="260" w:lineRule="exact"/>
        <w:rPr>
          <w:sz w:val="26"/>
          <w:szCs w:val="26"/>
        </w:rPr>
      </w:pPr>
    </w:p>
    <w:p w:rsidR="00770B8E" w:rsidRDefault="0073007A">
      <w:pPr>
        <w:ind w:left="1577"/>
        <w:rPr>
          <w:rFonts w:ascii="Verdana" w:eastAsia="Verdana" w:hAnsi="Verdana" w:cs="Verdana"/>
          <w:sz w:val="28"/>
          <w:szCs w:val="28"/>
        </w:rPr>
      </w:pPr>
      <w:r>
        <w:rPr>
          <w:rFonts w:ascii="Arial" w:eastAsia="Arial" w:hAnsi="Arial" w:cs="Arial"/>
          <w:color w:val="006FAC"/>
          <w:sz w:val="28"/>
          <w:szCs w:val="28"/>
        </w:rPr>
        <w:t xml:space="preserve">•  </w:t>
      </w:r>
      <w:r>
        <w:rPr>
          <w:rFonts w:ascii="Verdana" w:eastAsia="Verdana" w:hAnsi="Verdana" w:cs="Verdana"/>
          <w:color w:val="000000"/>
          <w:sz w:val="28"/>
          <w:szCs w:val="28"/>
        </w:rPr>
        <w:t>ScrumMaster</w:t>
      </w:r>
    </w:p>
    <w:p w:rsidR="00770B8E" w:rsidRDefault="00770B8E">
      <w:pPr>
        <w:spacing w:before="9" w:line="260" w:lineRule="exact"/>
        <w:rPr>
          <w:sz w:val="26"/>
          <w:szCs w:val="26"/>
        </w:rPr>
      </w:pPr>
    </w:p>
    <w:p w:rsidR="00770B8E" w:rsidRDefault="0073007A">
      <w:pPr>
        <w:ind w:left="1577"/>
        <w:rPr>
          <w:rFonts w:ascii="Verdana" w:eastAsia="Verdana" w:hAnsi="Verdana" w:cs="Verdana"/>
          <w:sz w:val="28"/>
          <w:szCs w:val="28"/>
        </w:rPr>
      </w:pPr>
      <w:r>
        <w:rPr>
          <w:rFonts w:ascii="Arial" w:eastAsia="Arial" w:hAnsi="Arial" w:cs="Arial"/>
          <w:color w:val="006FAC"/>
          <w:sz w:val="28"/>
          <w:szCs w:val="28"/>
        </w:rPr>
        <w:t xml:space="preserve">•  </w:t>
      </w:r>
      <w:r>
        <w:rPr>
          <w:rFonts w:ascii="Verdana" w:eastAsia="Verdana" w:hAnsi="Verdana" w:cs="Verdana"/>
          <w:color w:val="000000"/>
          <w:sz w:val="28"/>
          <w:szCs w:val="28"/>
        </w:rPr>
        <w:t>Product owner</w:t>
      </w:r>
    </w:p>
    <w:p w:rsidR="00770B8E" w:rsidRDefault="00770B8E">
      <w:pPr>
        <w:spacing w:before="9" w:line="260" w:lineRule="exact"/>
        <w:rPr>
          <w:sz w:val="26"/>
          <w:szCs w:val="26"/>
        </w:rPr>
      </w:pPr>
    </w:p>
    <w:p w:rsidR="00770B8E" w:rsidRDefault="0073007A">
      <w:pPr>
        <w:ind w:left="1577"/>
        <w:rPr>
          <w:rFonts w:ascii="Verdana" w:eastAsia="Verdana" w:hAnsi="Verdana" w:cs="Verdana"/>
          <w:sz w:val="28"/>
          <w:szCs w:val="28"/>
        </w:rPr>
      </w:pPr>
      <w:r>
        <w:rPr>
          <w:rFonts w:ascii="Arial" w:eastAsia="Arial" w:hAnsi="Arial" w:cs="Arial"/>
          <w:color w:val="006FAC"/>
          <w:sz w:val="28"/>
          <w:szCs w:val="28"/>
        </w:rPr>
        <w:t xml:space="preserve">•  </w:t>
      </w:r>
      <w:r>
        <w:rPr>
          <w:rFonts w:ascii="Verdana" w:eastAsia="Verdana" w:hAnsi="Verdana" w:cs="Verdana"/>
          <w:color w:val="000000"/>
          <w:sz w:val="28"/>
          <w:szCs w:val="28"/>
        </w:rPr>
        <w:t>Team</w:t>
      </w:r>
    </w:p>
    <w:p w:rsidR="00770B8E" w:rsidRDefault="00770B8E">
      <w:pPr>
        <w:spacing w:before="6" w:line="260" w:lineRule="exact"/>
        <w:rPr>
          <w:sz w:val="26"/>
          <w:szCs w:val="26"/>
        </w:rPr>
      </w:pPr>
    </w:p>
    <w:p w:rsidR="00770B8E" w:rsidRDefault="0073007A">
      <w:pPr>
        <w:ind w:left="1577"/>
        <w:rPr>
          <w:rFonts w:ascii="Verdana" w:eastAsia="Verdana" w:hAnsi="Verdana" w:cs="Verdana"/>
          <w:sz w:val="28"/>
          <w:szCs w:val="28"/>
        </w:rPr>
        <w:sectPr w:rsidR="00770B8E">
          <w:headerReference w:type="default" r:id="rId122"/>
          <w:pgSz w:w="14400" w:h="10800" w:orient="landscape"/>
          <w:pgMar w:top="1360" w:right="140" w:bottom="280" w:left="380" w:header="336" w:footer="0" w:gutter="0"/>
          <w:cols w:space="720"/>
        </w:sectPr>
      </w:pPr>
      <w:r>
        <w:rPr>
          <w:rFonts w:ascii="Arial" w:eastAsia="Arial" w:hAnsi="Arial" w:cs="Arial"/>
          <w:color w:val="006FAC"/>
          <w:sz w:val="28"/>
          <w:szCs w:val="28"/>
        </w:rPr>
        <w:t xml:space="preserve">•  </w:t>
      </w:r>
      <w:r>
        <w:rPr>
          <w:rFonts w:ascii="Verdana" w:eastAsia="Verdana" w:hAnsi="Verdana" w:cs="Verdana"/>
          <w:color w:val="000000"/>
          <w:sz w:val="28"/>
          <w:szCs w:val="28"/>
        </w:rPr>
        <w:t>Possibly customers and others</w:t>
      </w:r>
    </w:p>
    <w:p w:rsidR="00770B8E" w:rsidRDefault="00770B8E">
      <w:pPr>
        <w:spacing w:before="9" w:line="100" w:lineRule="exact"/>
        <w:rPr>
          <w:sz w:val="11"/>
          <w:szCs w:val="11"/>
        </w:rPr>
      </w:pPr>
    </w:p>
    <w:p w:rsidR="00770B8E" w:rsidRDefault="00770B8E">
      <w:pPr>
        <w:spacing w:line="200" w:lineRule="exact"/>
      </w:pPr>
    </w:p>
    <w:p w:rsidR="00770B8E" w:rsidRDefault="00770B8E">
      <w:pPr>
        <w:spacing w:line="200" w:lineRule="exact"/>
      </w:pPr>
    </w:p>
    <w:p w:rsidR="00770B8E" w:rsidRDefault="0073007A">
      <w:pPr>
        <w:spacing w:line="560" w:lineRule="exact"/>
        <w:ind w:left="108"/>
        <w:rPr>
          <w:rFonts w:ascii="Verdana" w:eastAsia="Verdana" w:hAnsi="Verdana" w:cs="Verdana"/>
          <w:sz w:val="50"/>
          <w:szCs w:val="50"/>
        </w:rPr>
      </w:pPr>
      <w:r>
        <w:rPr>
          <w:rFonts w:ascii="Verdana" w:eastAsia="Verdana" w:hAnsi="Verdana" w:cs="Verdana"/>
          <w:color w:val="006FAC"/>
          <w:w w:val="99"/>
          <w:position w:val="-1"/>
          <w:sz w:val="50"/>
          <w:szCs w:val="50"/>
        </w:rPr>
        <w:t>Start</w:t>
      </w:r>
      <w:r>
        <w:rPr>
          <w:rFonts w:ascii="Verdana" w:eastAsia="Verdana" w:hAnsi="Verdana" w:cs="Verdana"/>
          <w:color w:val="006FAC"/>
          <w:position w:val="-1"/>
          <w:sz w:val="50"/>
          <w:szCs w:val="50"/>
        </w:rPr>
        <w:t xml:space="preserve"> </w:t>
      </w:r>
      <w:r>
        <w:rPr>
          <w:rFonts w:ascii="Verdana" w:eastAsia="Verdana" w:hAnsi="Verdana" w:cs="Verdana"/>
          <w:color w:val="006FAC"/>
          <w:w w:val="99"/>
          <w:position w:val="-1"/>
          <w:sz w:val="50"/>
          <w:szCs w:val="50"/>
        </w:rPr>
        <w:t>/</w:t>
      </w:r>
      <w:r>
        <w:rPr>
          <w:rFonts w:ascii="Verdana" w:eastAsia="Verdana" w:hAnsi="Verdana" w:cs="Verdana"/>
          <w:color w:val="006FAC"/>
          <w:position w:val="-1"/>
          <w:sz w:val="50"/>
          <w:szCs w:val="50"/>
        </w:rPr>
        <w:t xml:space="preserve"> </w:t>
      </w:r>
      <w:r>
        <w:rPr>
          <w:rFonts w:ascii="Verdana" w:eastAsia="Verdana" w:hAnsi="Verdana" w:cs="Verdana"/>
          <w:color w:val="006FAC"/>
          <w:w w:val="99"/>
          <w:position w:val="-1"/>
          <w:sz w:val="50"/>
          <w:szCs w:val="50"/>
        </w:rPr>
        <w:t>Stop</w:t>
      </w:r>
      <w:r>
        <w:rPr>
          <w:rFonts w:ascii="Verdana" w:eastAsia="Verdana" w:hAnsi="Verdana" w:cs="Verdana"/>
          <w:color w:val="006FAC"/>
          <w:position w:val="-1"/>
          <w:sz w:val="50"/>
          <w:szCs w:val="50"/>
        </w:rPr>
        <w:t xml:space="preserve"> </w:t>
      </w:r>
      <w:r>
        <w:rPr>
          <w:rFonts w:ascii="Verdana" w:eastAsia="Verdana" w:hAnsi="Verdana" w:cs="Verdana"/>
          <w:color w:val="006FAC"/>
          <w:w w:val="99"/>
          <w:position w:val="-1"/>
          <w:sz w:val="50"/>
          <w:szCs w:val="50"/>
        </w:rPr>
        <w:t>/</w:t>
      </w:r>
      <w:r>
        <w:rPr>
          <w:rFonts w:ascii="Verdana" w:eastAsia="Verdana" w:hAnsi="Verdana" w:cs="Verdana"/>
          <w:color w:val="006FAC"/>
          <w:position w:val="-1"/>
          <w:sz w:val="50"/>
          <w:szCs w:val="50"/>
        </w:rPr>
        <w:t xml:space="preserve"> </w:t>
      </w:r>
      <w:r>
        <w:rPr>
          <w:rFonts w:ascii="Verdana" w:eastAsia="Verdana" w:hAnsi="Verdana" w:cs="Verdana"/>
          <w:color w:val="006FAC"/>
          <w:w w:val="99"/>
          <w:position w:val="-1"/>
          <w:sz w:val="50"/>
          <w:szCs w:val="50"/>
        </w:rPr>
        <w:t>Continue</w:t>
      </w:r>
    </w:p>
    <w:p w:rsidR="00770B8E" w:rsidRDefault="00770B8E">
      <w:pPr>
        <w:spacing w:line="200" w:lineRule="exact"/>
      </w:pPr>
    </w:p>
    <w:p w:rsidR="00770B8E" w:rsidRDefault="00770B8E">
      <w:pPr>
        <w:spacing w:before="15" w:line="220" w:lineRule="exact"/>
        <w:rPr>
          <w:sz w:val="22"/>
          <w:szCs w:val="22"/>
        </w:rPr>
      </w:pPr>
    </w:p>
    <w:p w:rsidR="00770B8E" w:rsidRDefault="0073007A">
      <w:pPr>
        <w:spacing w:line="420" w:lineRule="exact"/>
        <w:ind w:left="940"/>
        <w:rPr>
          <w:rFonts w:ascii="Verdana" w:eastAsia="Verdana" w:hAnsi="Verdana" w:cs="Verdana"/>
          <w:sz w:val="36"/>
          <w:szCs w:val="36"/>
        </w:rPr>
      </w:pPr>
      <w:r>
        <w:rPr>
          <w:rFonts w:ascii="Verdana" w:eastAsia="Verdana" w:hAnsi="Verdana" w:cs="Verdana"/>
          <w:position w:val="-2"/>
          <w:sz w:val="36"/>
          <w:szCs w:val="36"/>
        </w:rPr>
        <w:t>Whole team gathers and discusses what they’d like to:</w:t>
      </w:r>
    </w:p>
    <w:p w:rsidR="00770B8E" w:rsidRDefault="00770B8E">
      <w:pPr>
        <w:spacing w:before="7" w:line="180" w:lineRule="exact"/>
        <w:rPr>
          <w:sz w:val="19"/>
          <w:szCs w:val="19"/>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780" w:lineRule="exact"/>
        <w:ind w:left="1871"/>
        <w:rPr>
          <w:rFonts w:ascii="Calibri" w:eastAsia="Calibri" w:hAnsi="Calibri" w:cs="Calibri"/>
          <w:sz w:val="72"/>
          <w:szCs w:val="72"/>
        </w:rPr>
      </w:pPr>
      <w:r w:rsidRPr="00770B8E">
        <w:pict>
          <v:group id="_x0000_s1169" style="position:absolute;left:0;text-align:left;margin-left:94.3pt;margin-top:-17.8pt;width:287.35pt;height:82.25pt;z-index:-2102;mso-position-horizontal-relative:page" coordorigin="1886,-356" coordsize="5747,1645">
            <v:shape id="_x0000_s1173" type="#_x0000_t75" style="position:absolute;left:2172;top:-288;width:5461;height:1429">
              <v:imagedata r:id="rId123" o:title=""/>
            </v:shape>
            <v:shape id="_x0000_s1172" type="#_x0000_t75" style="position:absolute;left:1886;top:-224;width:4064;height:1513">
              <v:imagedata r:id="rId124" o:title=""/>
            </v:shape>
            <v:shape id="_x0000_s1171" type="#_x0000_t75" style="position:absolute;left:2125;top:-335;width:5419;height:1387">
              <v:imagedata r:id="rId125" o:title=""/>
            </v:shape>
            <v:shape id="_x0000_s1170" style="position:absolute;left:2125;top:-335;width:5419;height:1387" coordorigin="2125,-335" coordsize="5419,1387" path="m2125,97r6,-70l2147,-39r26,-63l2209,-158r43,-51l2302,-252r57,-35l2421,-313r66,-17l2558,-335r4554,l7182,-330r67,17l7311,-287r56,35l7418,-209r43,51l7496,-102r26,63l7539,27r5,70l7544,620r-5,70l7522,756r-26,62l7461,875r-43,50l7367,969r-56,35l7249,1030r-67,16l7112,1052r-4554,l2487,1046r-66,-16l2359,1004r-57,-35l2252,925r-43,-50l2173,818r-26,-62l2131,690r-6,-70l2125,97xe" filled="f" strokecolor="#003b83" strokeweight="2.04pt">
              <v:path arrowok="t"/>
            </v:shape>
            <w10:wrap anchorx="page"/>
          </v:group>
        </w:pict>
      </w:r>
      <w:r w:rsidR="0073007A">
        <w:rPr>
          <w:rFonts w:ascii="Calibri" w:eastAsia="Calibri" w:hAnsi="Calibri" w:cs="Calibri"/>
          <w:color w:val="FFFFFF"/>
          <w:position w:val="2"/>
          <w:sz w:val="72"/>
          <w:szCs w:val="72"/>
        </w:rPr>
        <w:t>Start doing</w:t>
      </w:r>
    </w:p>
    <w:p w:rsidR="00770B8E" w:rsidRDefault="00770B8E">
      <w:pPr>
        <w:spacing w:before="6" w:line="160" w:lineRule="exact"/>
        <w:rPr>
          <w:sz w:val="16"/>
          <w:szCs w:val="16"/>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780" w:lineRule="exact"/>
        <w:ind w:left="4229"/>
        <w:rPr>
          <w:rFonts w:ascii="Calibri" w:eastAsia="Calibri" w:hAnsi="Calibri" w:cs="Calibri"/>
          <w:sz w:val="72"/>
          <w:szCs w:val="72"/>
        </w:rPr>
      </w:pPr>
      <w:r w:rsidRPr="00770B8E">
        <w:pict>
          <v:group id="_x0000_s1163" style="position:absolute;left:0;text-align:left;margin-left:79.2pt;margin-top:286.2pt;width:420.3pt;height:223.7pt;z-index:-2101;mso-position-horizontal-relative:page;mso-position-vertical-relative:page" coordorigin="1584,5724" coordsize="8406,4474">
            <v:shape id="_x0000_s1168" type="#_x0000_t75" style="position:absolute;left:4531;top:5791;width:5459;height:1427">
              <v:imagedata r:id="rId126" o:title=""/>
            </v:shape>
            <v:shape id="_x0000_s1167" type="#_x0000_t75" style="position:absolute;left:4246;top:5856;width:3990;height:1513">
              <v:imagedata r:id="rId127" o:title=""/>
            </v:shape>
            <v:shape id="_x0000_s1166" type="#_x0000_t75" style="position:absolute;left:4484;top:5744;width:5417;height:1385">
              <v:imagedata r:id="rId128" o:title=""/>
            </v:shape>
            <v:shape id="_x0000_s1165" style="position:absolute;left:4484;top:5744;width:5417;height:1385" coordorigin="4484,5744" coordsize="5417,1385" path="m4484,6176r6,-70l4506,6040r27,-62l4568,5921r43,-50l4661,5828r57,-35l4780,5766r66,-16l4916,5744r4554,l9540,5750r66,16l9668,5793r57,35l9775,5871r43,50l9853,5978r26,62l9896,6106r5,70l9901,6698r-5,70l9879,6834r-26,62l9818,6953r-43,50l9725,7046r-57,35l9606,7107r-66,17l9470,7129r-4554,l4846,7124r-66,-17l4718,7081r-57,-35l4611,7003r-43,-50l4533,6896r-27,-62l4490,6768r-6,-70l4484,6176xe" filled="f" strokecolor="#003b83" strokeweight="2.04pt">
              <v:path arrowok="t"/>
            </v:shape>
            <v:shape id="_x0000_s1164" type="#_x0000_t75" style="position:absolute;left:1584;top:6876;width:4392;height:3322">
              <v:imagedata r:id="rId129" o:title=""/>
            </v:shape>
            <w10:wrap anchorx="page" anchory="page"/>
          </v:group>
        </w:pict>
      </w:r>
      <w:r w:rsidR="0073007A">
        <w:rPr>
          <w:rFonts w:ascii="Calibri" w:eastAsia="Calibri" w:hAnsi="Calibri" w:cs="Calibri"/>
          <w:color w:val="FFFFFF"/>
          <w:position w:val="2"/>
          <w:sz w:val="72"/>
          <w:szCs w:val="72"/>
        </w:rPr>
        <w:t>Stop doing</w:t>
      </w:r>
    </w:p>
    <w:p w:rsidR="00770B8E" w:rsidRDefault="00770B8E">
      <w:pPr>
        <w:spacing w:before="2" w:line="140" w:lineRule="exact"/>
        <w:rPr>
          <w:sz w:val="15"/>
          <w:szCs w:val="15"/>
        </w:rPr>
      </w:pPr>
    </w:p>
    <w:p w:rsidR="00770B8E" w:rsidRDefault="00770B8E">
      <w:pPr>
        <w:spacing w:line="200" w:lineRule="exact"/>
      </w:pPr>
    </w:p>
    <w:p w:rsidR="00770B8E" w:rsidRDefault="00770B8E">
      <w:pPr>
        <w:spacing w:line="200" w:lineRule="exact"/>
        <w:sectPr w:rsidR="00770B8E">
          <w:pgSz w:w="14400" w:h="10800" w:orient="landscape"/>
          <w:pgMar w:top="1360" w:right="140" w:bottom="280" w:left="380" w:header="336" w:footer="0" w:gutter="0"/>
          <w:cols w:space="720"/>
        </w:sectPr>
      </w:pPr>
    </w:p>
    <w:p w:rsidR="00770B8E" w:rsidRDefault="00770B8E">
      <w:pPr>
        <w:spacing w:before="75" w:line="165" w:lineRule="auto"/>
        <w:ind w:left="1434" w:right="-96"/>
        <w:rPr>
          <w:rFonts w:ascii="Comic Sans MS" w:eastAsia="Comic Sans MS" w:hAnsi="Comic Sans MS" w:cs="Comic Sans MS"/>
          <w:sz w:val="46"/>
          <w:szCs w:val="46"/>
        </w:rPr>
      </w:pPr>
      <w:r w:rsidRPr="00770B8E">
        <w:lastRenderedPageBreak/>
        <w:pict>
          <v:group id="_x0000_s1161" style="position:absolute;left:0;text-align:left;margin-left:0;margin-top:0;width:10in;height:540pt;z-index:-2103;mso-position-horizontal-relative:page;mso-position-vertical-relative:page" coordsize="14400,10800">
            <v:shape id="_x0000_s1162" style="position:absolute;width:14400;height:10800" coordsize="14400,10800" path="m14400,10800l14400,,,,,10800r14400,xe" fillcolor="#ececec" stroked="f">
              <v:path arrowok="t"/>
            </v:shape>
            <w10:wrap anchorx="page" anchory="page"/>
          </v:group>
        </w:pict>
      </w:r>
      <w:r w:rsidR="0073007A">
        <w:rPr>
          <w:rFonts w:ascii="Comic Sans MS" w:eastAsia="Comic Sans MS" w:hAnsi="Comic Sans MS" w:cs="Comic Sans MS"/>
          <w:color w:val="FF0000"/>
          <w:sz w:val="46"/>
          <w:szCs w:val="46"/>
        </w:rPr>
        <w:t>This is just one of many ways to do a sprint retrospective.</w:t>
      </w:r>
    </w:p>
    <w:p w:rsidR="00770B8E" w:rsidRDefault="0073007A">
      <w:pPr>
        <w:spacing w:before="6" w:line="100" w:lineRule="exact"/>
        <w:rPr>
          <w:sz w:val="11"/>
          <w:szCs w:val="11"/>
        </w:rPr>
      </w:pPr>
      <w:r>
        <w:br w:type="column"/>
      </w:r>
    </w:p>
    <w:p w:rsidR="00770B8E" w:rsidRDefault="00770B8E">
      <w:pPr>
        <w:spacing w:line="200" w:lineRule="exact"/>
      </w:pPr>
    </w:p>
    <w:p w:rsidR="00770B8E" w:rsidRDefault="00770B8E">
      <w:pPr>
        <w:rPr>
          <w:rFonts w:ascii="Calibri" w:eastAsia="Calibri" w:hAnsi="Calibri" w:cs="Calibri"/>
          <w:sz w:val="72"/>
          <w:szCs w:val="72"/>
        </w:rPr>
        <w:sectPr w:rsidR="00770B8E">
          <w:type w:val="continuous"/>
          <w:pgSz w:w="14400" w:h="10800" w:orient="landscape"/>
          <w:pgMar w:top="980" w:right="140" w:bottom="0" w:left="380" w:header="720" w:footer="720" w:gutter="0"/>
          <w:cols w:num="2" w:space="720" w:equalWidth="0">
            <w:col w:w="4872" w:space="1716"/>
            <w:col w:w="7292"/>
          </w:cols>
        </w:sectPr>
      </w:pPr>
      <w:r w:rsidRPr="00770B8E">
        <w:pict>
          <v:group id="_x0000_s1156" style="position:absolute;margin-left:330.1pt;margin-top:-12.85pt;width:287.35pt;height:82.25pt;z-index:-2100;mso-position-horizontal-relative:page" coordorigin="6602,-257" coordsize="5747,1645">
            <v:shape id="_x0000_s1160" type="#_x0000_t75" style="position:absolute;left:6888;top:-190;width:5461;height:1429">
              <v:imagedata r:id="rId123" o:title=""/>
            </v:shape>
            <v:shape id="_x0000_s1159" type="#_x0000_t75" style="position:absolute;left:6602;top:-125;width:5322;height:1513">
              <v:imagedata r:id="rId130" o:title=""/>
            </v:shape>
            <v:shape id="_x0000_s1158" type="#_x0000_t75" style="position:absolute;left:6841;top:-237;width:5419;height:1387">
              <v:imagedata r:id="rId125" o:title=""/>
            </v:shape>
            <v:shape id="_x0000_s1157" style="position:absolute;left:6841;top:-237;width:5419;height:1387" coordorigin="6841,-237" coordsize="5419,1387" path="m6841,196r6,-71l6863,59r26,-62l6925,-60r43,-50l7018,-153r57,-36l7137,-215r66,-16l7274,-237r4554,l11898,-231r67,16l12027,-189r56,36l12134,-110r43,50l12212,-3r26,62l12255,125r5,71l12260,718r-5,70l12238,855r-26,62l12177,973r-43,51l12083,1067r-56,35l11965,1128r-67,17l11828,1150r-4554,l7203,1145r-66,-17l7075,1102r-57,-35l6968,1024r-43,-51l6889,917r-26,-62l6847,788r-6,-70l6841,196xe" filled="f" strokecolor="#003b83" strokeweight="2.04pt">
              <v:path arrowok="t"/>
            </v:shape>
            <w10:wrap anchorx="page"/>
          </v:group>
        </w:pict>
      </w:r>
      <w:r w:rsidR="0073007A">
        <w:rPr>
          <w:rFonts w:ascii="Calibri" w:eastAsia="Calibri" w:hAnsi="Calibri" w:cs="Calibri"/>
          <w:color w:val="FFFFFF"/>
          <w:sz w:val="72"/>
          <w:szCs w:val="72"/>
        </w:rPr>
        <w:t>Continue doing</w:t>
      </w:r>
    </w:p>
    <w:p w:rsidR="00770B8E" w:rsidRDefault="00770B8E">
      <w:pPr>
        <w:spacing w:before="3" w:line="120" w:lineRule="exact"/>
        <w:rPr>
          <w:sz w:val="12"/>
          <w:szCs w:val="12"/>
        </w:rPr>
      </w:pPr>
    </w:p>
    <w:p w:rsidR="00770B8E" w:rsidRDefault="00770B8E">
      <w:pPr>
        <w:spacing w:line="200" w:lineRule="exact"/>
      </w:pPr>
    </w:p>
    <w:p w:rsidR="00770B8E" w:rsidRDefault="0073007A">
      <w:pPr>
        <w:spacing w:line="420" w:lineRule="exact"/>
        <w:ind w:left="960"/>
        <w:rPr>
          <w:rFonts w:ascii="Verdana" w:eastAsia="Verdana" w:hAnsi="Verdana" w:cs="Verdana"/>
          <w:sz w:val="36"/>
          <w:szCs w:val="36"/>
        </w:rPr>
      </w:pPr>
      <w:r>
        <w:rPr>
          <w:rFonts w:ascii="Verdana" w:eastAsia="Verdana" w:hAnsi="Verdana" w:cs="Verdana"/>
          <w:color w:val="FFFFFF"/>
          <w:position w:val="-2"/>
          <w:sz w:val="36"/>
          <w:szCs w:val="36"/>
        </w:rPr>
        <w:t>Roles</w:t>
      </w:r>
    </w:p>
    <w:p w:rsidR="00770B8E" w:rsidRDefault="00770B8E">
      <w:pPr>
        <w:spacing w:line="200" w:lineRule="exact"/>
      </w:pPr>
    </w:p>
    <w:p w:rsidR="00770B8E" w:rsidRDefault="00770B8E">
      <w:pPr>
        <w:spacing w:line="200" w:lineRule="exact"/>
      </w:pPr>
    </w:p>
    <w:p w:rsidR="00770B8E" w:rsidRDefault="00770B8E">
      <w:pPr>
        <w:spacing w:before="4" w:line="260" w:lineRule="exact"/>
        <w:rPr>
          <w:sz w:val="26"/>
          <w:szCs w:val="26"/>
        </w:rPr>
        <w:sectPr w:rsidR="00770B8E">
          <w:headerReference w:type="default" r:id="rId131"/>
          <w:pgSz w:w="14400" w:h="10800" w:orient="landscape"/>
          <w:pgMar w:top="1300" w:right="140" w:bottom="280" w:left="380" w:header="336" w:footer="0" w:gutter="0"/>
          <w:cols w:space="720"/>
        </w:sectPr>
      </w:pPr>
    </w:p>
    <w:p w:rsidR="00770B8E" w:rsidRDefault="0073007A">
      <w:pPr>
        <w:spacing w:line="700" w:lineRule="exact"/>
        <w:ind w:left="942" w:right="-114"/>
        <w:rPr>
          <w:rFonts w:ascii="Verdana" w:eastAsia="Verdana" w:hAnsi="Verdana" w:cs="Verdana"/>
          <w:sz w:val="50"/>
          <w:szCs w:val="50"/>
        </w:rPr>
      </w:pPr>
      <w:r>
        <w:rPr>
          <w:color w:val="B3B3B3"/>
          <w:position w:val="-1"/>
          <w:sz w:val="62"/>
          <w:szCs w:val="62"/>
        </w:rPr>
        <w:lastRenderedPageBreak/>
        <w:t>•</w:t>
      </w:r>
      <w:r>
        <w:rPr>
          <w:rFonts w:ascii="Verdana" w:eastAsia="Verdana" w:hAnsi="Verdana" w:cs="Verdana"/>
          <w:color w:val="B3B3B3"/>
          <w:w w:val="99"/>
          <w:position w:val="-1"/>
          <w:sz w:val="50"/>
          <w:szCs w:val="50"/>
        </w:rPr>
        <w:t>Product</w:t>
      </w:r>
    </w:p>
    <w:p w:rsidR="00770B8E" w:rsidRDefault="0073007A">
      <w:pPr>
        <w:spacing w:line="560" w:lineRule="exact"/>
        <w:ind w:left="942"/>
        <w:rPr>
          <w:rFonts w:ascii="Verdana" w:eastAsia="Verdana" w:hAnsi="Verdana" w:cs="Verdana"/>
          <w:sz w:val="50"/>
          <w:szCs w:val="50"/>
        </w:rPr>
      </w:pPr>
      <w:r>
        <w:rPr>
          <w:rFonts w:ascii="Verdana" w:eastAsia="Verdana" w:hAnsi="Verdana" w:cs="Verdana"/>
          <w:color w:val="B3B3B3"/>
          <w:w w:val="99"/>
          <w:position w:val="-1"/>
          <w:sz w:val="50"/>
          <w:szCs w:val="50"/>
        </w:rPr>
        <w:t>owner</w:t>
      </w:r>
    </w:p>
    <w:p w:rsidR="00770B8E" w:rsidRDefault="0073007A">
      <w:pPr>
        <w:spacing w:line="600" w:lineRule="exact"/>
        <w:ind w:left="942"/>
        <w:rPr>
          <w:rFonts w:ascii="Verdana" w:eastAsia="Verdana" w:hAnsi="Verdana" w:cs="Verdana"/>
          <w:sz w:val="50"/>
          <w:szCs w:val="50"/>
        </w:rPr>
      </w:pPr>
      <w:r>
        <w:rPr>
          <w:color w:val="B3B3B3"/>
          <w:position w:val="-1"/>
          <w:sz w:val="62"/>
          <w:szCs w:val="62"/>
        </w:rPr>
        <w:t>•</w:t>
      </w:r>
      <w:r>
        <w:rPr>
          <w:rFonts w:ascii="Verdana" w:eastAsia="Verdana" w:hAnsi="Verdana" w:cs="Verdana"/>
          <w:color w:val="B3B3B3"/>
          <w:w w:val="99"/>
          <w:position w:val="-1"/>
          <w:sz w:val="50"/>
          <w:szCs w:val="50"/>
        </w:rPr>
        <w:t>Sc</w:t>
      </w:r>
    </w:p>
    <w:p w:rsidR="00770B8E" w:rsidRDefault="0073007A">
      <w:pPr>
        <w:spacing w:line="620" w:lineRule="exact"/>
        <w:ind w:left="942"/>
        <w:rPr>
          <w:rFonts w:ascii="Verdana" w:eastAsia="Verdana" w:hAnsi="Verdana" w:cs="Verdana"/>
          <w:sz w:val="50"/>
          <w:szCs w:val="50"/>
        </w:rPr>
      </w:pPr>
      <w:r>
        <w:rPr>
          <w:color w:val="B3B3B3"/>
          <w:position w:val="1"/>
          <w:sz w:val="62"/>
          <w:szCs w:val="62"/>
        </w:rPr>
        <w:t>•</w:t>
      </w:r>
      <w:r>
        <w:rPr>
          <w:rFonts w:ascii="Verdana" w:eastAsia="Verdana" w:hAnsi="Verdana" w:cs="Verdana"/>
          <w:color w:val="B3B3B3"/>
          <w:w w:val="99"/>
          <w:position w:val="1"/>
          <w:sz w:val="50"/>
          <w:szCs w:val="50"/>
        </w:rPr>
        <w:t>Team</w:t>
      </w:r>
    </w:p>
    <w:p w:rsidR="00770B8E" w:rsidRDefault="0073007A">
      <w:pPr>
        <w:spacing w:line="200" w:lineRule="exact"/>
      </w:pPr>
      <w:r>
        <w:br w:type="column"/>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ind w:left="18"/>
        <w:rPr>
          <w:rFonts w:ascii="Verdana" w:eastAsia="Verdana" w:hAnsi="Verdana" w:cs="Verdana"/>
          <w:sz w:val="36"/>
          <w:szCs w:val="36"/>
        </w:rPr>
      </w:pPr>
      <w:r>
        <w:rPr>
          <w:rFonts w:ascii="Verdana" w:eastAsia="Verdana" w:hAnsi="Verdana" w:cs="Verdana"/>
          <w:color w:val="FFFFFF"/>
          <w:sz w:val="36"/>
          <w:szCs w:val="36"/>
        </w:rPr>
        <w:t>Ceremonies</w:t>
      </w:r>
    </w:p>
    <w:p w:rsidR="00770B8E" w:rsidRDefault="00770B8E">
      <w:pPr>
        <w:spacing w:before="7" w:line="120" w:lineRule="exact"/>
        <w:rPr>
          <w:sz w:val="13"/>
          <w:szCs w:val="13"/>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spacing w:line="680" w:lineRule="exact"/>
        <w:rPr>
          <w:rFonts w:ascii="Verdana" w:eastAsia="Verdana" w:hAnsi="Verdana" w:cs="Verdana"/>
          <w:sz w:val="50"/>
          <w:szCs w:val="50"/>
        </w:rPr>
      </w:pPr>
      <w:r>
        <w:rPr>
          <w:color w:val="B3B3B3"/>
          <w:position w:val="-2"/>
          <w:sz w:val="62"/>
          <w:szCs w:val="62"/>
        </w:rPr>
        <w:t>•</w:t>
      </w:r>
      <w:r>
        <w:rPr>
          <w:rFonts w:ascii="Verdana" w:eastAsia="Verdana" w:hAnsi="Verdana" w:cs="Verdana"/>
          <w:color w:val="B3B3B3"/>
          <w:w w:val="99"/>
          <w:position w:val="-2"/>
          <w:sz w:val="50"/>
          <w:szCs w:val="50"/>
        </w:rPr>
        <w:t>Sprint</w:t>
      </w:r>
      <w:r>
        <w:rPr>
          <w:rFonts w:ascii="Verdana" w:eastAsia="Verdana" w:hAnsi="Verdana" w:cs="Verdana"/>
          <w:color w:val="B3B3B3"/>
          <w:position w:val="-2"/>
          <w:sz w:val="50"/>
          <w:szCs w:val="50"/>
        </w:rPr>
        <w:t xml:space="preserve"> </w:t>
      </w:r>
      <w:r>
        <w:rPr>
          <w:rFonts w:ascii="Verdana" w:eastAsia="Verdana" w:hAnsi="Verdana" w:cs="Verdana"/>
          <w:color w:val="B3B3B3"/>
          <w:w w:val="99"/>
          <w:position w:val="-2"/>
          <w:sz w:val="50"/>
          <w:szCs w:val="50"/>
        </w:rPr>
        <w:t>planning</w:t>
      </w:r>
    </w:p>
    <w:p w:rsidR="00770B8E" w:rsidRDefault="00770B8E">
      <w:pPr>
        <w:spacing w:line="600" w:lineRule="exact"/>
        <w:rPr>
          <w:rFonts w:ascii="Verdana" w:eastAsia="Verdana" w:hAnsi="Verdana" w:cs="Verdana"/>
          <w:sz w:val="50"/>
          <w:szCs w:val="50"/>
        </w:rPr>
      </w:pPr>
      <w:r w:rsidRPr="00770B8E">
        <w:pict>
          <v:group id="_x0000_s1129" style="position:absolute;margin-left:50.35pt;margin-top:75.55pt;width:609.35pt;height:435.7pt;z-index:-2097;mso-position-horizontal-relative:page;mso-position-vertical-relative:page" coordorigin="1007,1511" coordsize="12187,8714">
            <v:shape id="_x0000_s1155" type="#_x0000_t75" style="position:absolute;left:1092;top:1579;width:5893;height:3911">
              <v:imagedata r:id="rId36" o:title=""/>
            </v:shape>
            <v:shape id="_x0000_s1154" style="position:absolute;left:1045;top:1532;width:5851;height:3869" coordorigin="1045,1532" coordsize="5851,3869" path="m1045,2109r,2716l1047,4872r15,91l1091,5049r41,79l1184,5200r63,62l1318,5315r79,41l1483,5384r91,15l1622,5401r4698,l6413,5394r89,-22l6585,5337r75,-47l6727,5232r58,-67l6832,5090r35,-83l6889,4918r7,-93l6896,2109r-7,-94l6867,1927r-35,-83l6785,1768r-58,-67l6660,1644r-75,-47l6502,1562r-89,-22l6320,1532r-4698,l1528,1540r-88,22l1357,1597r-76,47l1214,1701r-58,67l1110,1844r-35,83l1053,2015r-8,94xe" fillcolor="#e6e6e6" stroked="f">
              <v:path arrowok="t"/>
            </v:shape>
            <v:shape id="_x0000_s1153" style="position:absolute;left:1045;top:1532;width:5851;height:3869" coordorigin="1045,1532" coordsize="5851,3869" path="m1045,2109r8,-94l1075,1927r35,-83l1156,1768r58,-67l1281,1644r76,-47l1440,1562r88,-22l1622,1532r4698,l6413,1540r89,22l6585,1597r75,47l6727,1701r58,67l6832,1844r35,83l6889,2015r7,94l6896,4825r-7,93l6867,5007r-35,83l6785,5165r-58,67l6660,5290r-75,47l6502,5372r-89,22l6320,5401r-4698,l1528,5394r-88,-22l1357,5337r-76,-47l1214,5232r-58,-67l1110,5090r-35,-83l1053,4918r-8,-93l1045,2109xe" filled="f" strokecolor="#b3b3b3" strokeweight="2.04pt">
              <v:path arrowok="t"/>
            </v:shape>
            <v:shape id="_x0000_s1152" style="position:absolute;left:1711;top:1531;width:2700;height:1128" coordorigin="1711,1531" coordsize="2700,1128" path="m1711,2659r2700,l4411,1531r-2700,l1711,2659xe" fillcolor="#b3b3b3" stroked="f">
              <v:path arrowok="t"/>
            </v:shape>
            <v:shape id="_x0000_s1151" style="position:absolute;left:4248;top:1795;width:703;height:864" coordorigin="4248,1795" coordsize="703,864" path="m4248,2098r,561l4288,2659r20,l4328,2658r20,l4368,2658r20,l4408,2658r20,-1l4448,2657r20,l4504,2657r44,-5l4589,2645r39,-11l4665,2621r35,-16l4732,2586r30,-21l4790,2541r25,-26l4838,2487r21,-31l4878,2423r17,-34l4909,2352r13,-39l4932,2272r8,-42l4946,2186r3,-45l4951,2094r,-160l4951,1795r-703,l4248,2098xe" fillcolor="#b3b3b3" stroked="f">
              <v:path arrowok="t"/>
            </v:shape>
            <v:shape id="_x0000_s1150" style="position:absolute;left:1027;top:1531;width:701;height:864" coordorigin="1027,1531" coordsize="701,864" path="m1728,2179r,-648l1688,1532r-40,l1608,1532r-20,1l1568,1533r-20,l1528,1533r-20,l1473,1534r-44,4l1388,1546r-39,10l1312,1569r-34,16l1246,1604r-30,21l1188,1649r-25,26l1140,1704r-21,30l1100,1767r-17,35l1069,1839r-12,38l1047,1918r-8,42l1033,2004r-4,46l1028,2096r-1,140l1027,2376r,19l1728,2395r,-216xe" fillcolor="#b3b3b3" stroked="f">
              <v:path arrowok="t"/>
            </v:shape>
            <v:shape id="_x0000_s1149" style="position:absolute;left:1027;top:2179;width:881;height:480" coordorigin="1027,2179" coordsize="881,480" path="m1027,2659r881,l1908,2179r-881,l1027,2659xe" fillcolor="#b3b3b3" stroked="f">
              <v:path arrowok="t"/>
            </v:shape>
            <v:shape id="_x0000_s1148" style="position:absolute;left:4068;top:1531;width:883;height:480" coordorigin="4068,1531" coordsize="883,480" path="m4068,2011r883,l4951,1531r-883,l4068,2011xe" fillcolor="#b3b3b3" stroked="f">
              <v:path arrowok="t"/>
            </v:shape>
            <v:shape id="_x0000_s1147" type="#_x0000_t75" style="position:absolute;left:4548;top:3864;width:5893;height:5231">
              <v:imagedata r:id="rId132" o:title=""/>
            </v:shape>
            <v:shape id="_x0000_s1146" style="position:absolute;left:4501;top:3817;width:5851;height:5189" coordorigin="4501,3817" coordsize="5851,5189" path="m4501,4443r,3937l4503,8432r16,99l4550,8624r45,86l4652,8787r68,68l4797,8912r86,45l4977,8988r99,16l5127,9006r4600,l9828,8998r96,-24l10014,8936r82,-51l10169,8823r63,-73l10283,8668r37,-90l10344,8482r8,-102l10352,4443r-8,-102l10320,4245r-37,-90l10232,4073r-63,-72l10096,3938r-82,-51l9924,3849r-96,-24l9727,3817r-4600,l5025,3825r-96,24l4839,3887r-82,51l4684,4001r-62,72l4571,4155r-38,90l4509,4341r-8,102xe" fillcolor="#e6e6e6" stroked="f">
              <v:path arrowok="t"/>
            </v:shape>
            <v:shape id="_x0000_s1145" style="position:absolute;left:4501;top:3817;width:5851;height:5189" coordorigin="4501,3817" coordsize="5851,5189" path="m4501,4443r8,-102l4533,4245r38,-90l4622,4073r62,-72l4757,3938r82,-51l4929,3849r96,-24l5127,3817r4600,l9828,3825r96,24l10014,3887r82,51l10169,4001r63,72l10283,4155r37,90l10344,4341r8,102l10352,8380r-8,102l10320,8578r-37,90l10232,8750r-63,73l10096,8885r-82,51l9924,8974r-96,24l9727,9006r-4600,l5025,8998r-96,-24l4839,8936r-82,-51l4684,8823r-62,-73l4571,8668r-38,-90l4509,8482r-8,-102l4501,4443xe" filled="f" strokecolor="#b3b3b3" strokeweight="2.04pt">
              <v:path arrowok="t"/>
            </v:shape>
            <v:shape id="_x0000_s1144" style="position:absolute;left:5167;top:3816;width:2700;height:26" coordorigin="5167,3816" coordsize="2700,26" path="m5167,3842r2700,l7867,3816r-2700,l5167,3842xe" fillcolor="#b3b3b3" stroked="f">
              <v:path arrowok="t"/>
            </v:shape>
            <v:shape id="_x0000_s1143" style="position:absolute;left:5167;top:4990;width:2700;height:53" coordorigin="5167,4990" coordsize="2700,53" path="m5167,5042r2700,l7867,4990r-2700,l5167,5042xe" fillcolor="#b3b3b3" stroked="f">
              <v:path arrowok="t"/>
            </v:shape>
            <v:shape id="_x0000_s1142" style="position:absolute;left:7704;top:4104;width:703;height:938" coordorigin="7704,4104" coordsize="703,938" path="m7915,4104r-211,l7704,5042r20,l7744,5042r20,l7784,5042r20,-1l7824,5041r20,l7864,5041r40,-1l7944,5040r60,-5l8045,5027r39,-12l8121,5001r35,-17l8188,4963r30,-23l8246,4915r25,-29l8294,4855r21,-33l8334,4786r17,-37l8365,4708r13,-42l8388,4622r8,-46l8402,4529r3,-49l8407,4429r,-180l8407,4104r-492,xe" fillcolor="#b3b3b3" stroked="f">
              <v:path arrowok="t"/>
            </v:shape>
            <v:shape id="_x0000_s1141" style="position:absolute;left:4483;top:3816;width:701;height:938" coordorigin="4483,3816" coordsize="701,938" path="m4518,4754r666,l5184,3816r-20,l5144,3816r-20,1l5104,3817r-20,l5064,3817r-20,1l5024,3818r-40,l4944,3819r-59,5l4844,3832r-39,11l4768,3857r-34,18l4702,3895r-30,23l4644,3944r-25,28l4596,4003r-21,33l4556,4072r-17,38l4525,4150r-12,42l4503,4236r-8,46l4489,4330r-4,49l4484,4430r-1,180l4483,4754r35,xe" fillcolor="#b3b3b3" stroked="f">
              <v:path arrowok="t"/>
            </v:shape>
            <v:shape id="_x0000_s1140" style="position:absolute;left:4483;top:4519;width:881;height:523" coordorigin="4483,4519" coordsize="881,523" path="m4483,5042r881,l5364,4519r-881,l4483,5042xe" fillcolor="#b3b3b3" stroked="f">
              <v:path arrowok="t"/>
            </v:shape>
            <v:shape id="_x0000_s1139" style="position:absolute;left:7524;top:3816;width:883;height:26" coordorigin="7524,3816" coordsize="883,26" path="m7524,3842r883,l8407,3816r-883,l7524,3842xe" fillcolor="#b3b3b3" stroked="f">
              <v:path arrowok="t"/>
            </v:shape>
            <v:shape id="_x0000_s1138" style="position:absolute;left:4716;top:3842;width:3691;height:1147" coordorigin="4716,3842" coordsize="3691,1147" path="m4716,4990r3691,l8407,3842r-3691,l4716,4990xe" fillcolor="#b3b3b3" stroked="f">
              <v:path arrowok="t"/>
            </v:shape>
            <v:shape id="_x0000_s1137" type="#_x0000_t75" style="position:absolute;left:7303;top:7284;width:5891;height:2941">
              <v:imagedata r:id="rId133" o:title=""/>
            </v:shape>
            <v:shape id="_x0000_s1136" type="#_x0000_t75" style="position:absolute;left:7256;top:7237;width:5849;height:2899">
              <v:imagedata r:id="rId134" o:title=""/>
            </v:shape>
            <v:shape id="_x0000_s1135" style="position:absolute;left:7256;top:7237;width:5849;height:2899" coordorigin="7256,7237" coordsize="5849,2899" path="m7256,7669r6,-70l7278,7533r27,-62l7340,7414r43,-50l7433,7321r57,-36l7552,7259r66,-16l7688,7237r4985,l12743,7243r67,16l12872,7285r56,36l12979,7364r43,50l13057,7471r26,62l13100,7599r5,70l13105,9704r-5,70l13083,9841r-26,62l13022,9960r-43,50l12928,10053r-56,35l12810,10114r-67,17l12673,10136r-4985,l7618,10131r-66,-17l7490,10088r-57,-35l7383,10010r-43,-50l7305,9903r-27,-62l7262,9774r-6,-70l7256,7669xe" filled="f" strokecolor="#003b83" strokeweight="2.04pt">
              <v:path arrowok="t"/>
            </v:shape>
            <v:shape id="_x0000_s1134" style="position:absolute;left:7920;top:7236;width:2700;height:847" coordorigin="7920,7236" coordsize="2700,847" path="m7920,8083r2700,l10620,7236r-2700,l7920,8083xe" fillcolor="#003b83" stroked="f">
              <v:path arrowok="t"/>
            </v:shape>
            <v:shape id="_x0000_s1133" style="position:absolute;left:10459;top:7435;width:701;height:648" coordorigin="10459,7435" coordsize="701,648" path="m10714,8081r44,-3l10799,8072r39,-8l10875,8055r34,-12l10941,8029r30,-16l10999,7995r25,-20l11048,7954r21,-23l11087,7906r17,-26l11118,7853r13,-30l11141,7793r8,-32l11154,7728r4,-34l11160,7659r,-120l11160,7435r-701,l10459,8083r40,l10539,8083r40,-1l10619,8082r40,l10699,8081r15,xe" fillcolor="#003b83" stroked="f">
              <v:path arrowok="t"/>
            </v:shape>
            <v:shape id="_x0000_s1132" style="position:absolute;left:7236;top:7236;width:703;height:648" coordorigin="7236,7236" coordsize="703,648" path="m7683,7238r-44,3l7598,7247r-39,8l7522,7265r-34,12l7455,7291r-30,15l7398,7324r-26,20l7349,7365r-21,23l7309,7413r-17,26l7278,7467r-13,29l7255,7526r-8,32l7242,7591r-4,34l7236,7660r,120l7236,7884r703,l7939,7236r-40,l7859,7237r-40,l7779,7237r-40,1l7699,7238r-16,xe" fillcolor="#003b83" stroked="f">
              <v:path arrowok="t"/>
            </v:shape>
            <v:shape id="_x0000_s1131" style="position:absolute;left:7236;top:7723;width:883;height:360" coordorigin="7236,7723" coordsize="883,360" path="m7236,8083r883,l8119,7723r-883,l7236,8083xe" fillcolor="#003b83" stroked="f">
              <v:path arrowok="t"/>
            </v:shape>
            <v:shape id="_x0000_s1130" style="position:absolute;left:10279;top:7236;width:881;height:360" coordorigin="10279,7236" coordsize="881,360" path="m10279,7596r881,l11160,7236r-881,l10279,7596xe" fillcolor="#003b83" stroked="f">
              <v:path arrowok="t"/>
            </v:shape>
            <w10:wrap anchorx="page" anchory="page"/>
          </v:group>
        </w:pict>
      </w:r>
      <w:r w:rsidR="0073007A">
        <w:rPr>
          <w:color w:val="B3B3B3"/>
          <w:position w:val="-1"/>
          <w:sz w:val="62"/>
          <w:szCs w:val="62"/>
        </w:rPr>
        <w:t>•</w:t>
      </w:r>
      <w:r w:rsidR="0073007A">
        <w:rPr>
          <w:rFonts w:ascii="Verdana" w:eastAsia="Verdana" w:hAnsi="Verdana" w:cs="Verdana"/>
          <w:color w:val="B3B3B3"/>
          <w:w w:val="99"/>
          <w:position w:val="-1"/>
          <w:sz w:val="50"/>
          <w:szCs w:val="50"/>
        </w:rPr>
        <w:t>Sprint</w:t>
      </w:r>
      <w:r w:rsidR="0073007A">
        <w:rPr>
          <w:rFonts w:ascii="Verdana" w:eastAsia="Verdana" w:hAnsi="Verdana" w:cs="Verdana"/>
          <w:color w:val="B3B3B3"/>
          <w:position w:val="-1"/>
          <w:sz w:val="50"/>
          <w:szCs w:val="50"/>
        </w:rPr>
        <w:t xml:space="preserve"> </w:t>
      </w:r>
      <w:r w:rsidR="0073007A">
        <w:rPr>
          <w:rFonts w:ascii="Verdana" w:eastAsia="Verdana" w:hAnsi="Verdana" w:cs="Verdana"/>
          <w:color w:val="B3B3B3"/>
          <w:w w:val="99"/>
          <w:position w:val="-1"/>
          <w:sz w:val="50"/>
          <w:szCs w:val="50"/>
        </w:rPr>
        <w:t>review</w:t>
      </w:r>
    </w:p>
    <w:p w:rsidR="00770B8E" w:rsidRDefault="00770B8E">
      <w:pPr>
        <w:spacing w:line="600" w:lineRule="exact"/>
        <w:rPr>
          <w:rFonts w:ascii="Verdana" w:eastAsia="Verdana" w:hAnsi="Verdana" w:cs="Verdana"/>
          <w:sz w:val="50"/>
          <w:szCs w:val="50"/>
        </w:rPr>
        <w:sectPr w:rsidR="00770B8E">
          <w:type w:val="continuous"/>
          <w:pgSz w:w="14400" w:h="10800" w:orient="landscape"/>
          <w:pgMar w:top="980" w:right="140" w:bottom="0" w:left="380" w:header="720" w:footer="720" w:gutter="0"/>
          <w:cols w:num="2" w:space="720" w:equalWidth="0">
            <w:col w:w="3098" w:space="1301"/>
            <w:col w:w="9481"/>
          </w:cols>
        </w:sectPr>
      </w:pPr>
      <w:r w:rsidRPr="00770B8E">
        <w:pict>
          <v:shape id="_x0000_s1128" type="#_x0000_t202" style="position:absolute;margin-left:108.85pt;margin-top:193.2pt;width:413.2pt;height:261.55pt;z-index:-2099;mso-position-horizontal-relative:page;mso-position-vertical-relative:page" filled="f" stroked="f">
            <v:textbox inset="0,0,0,0">
              <w:txbxContent>
                <w:p w:rsidR="00770B8E" w:rsidRDefault="00770B8E">
                  <w:pPr>
                    <w:spacing w:before="9" w:line="100" w:lineRule="exact"/>
                    <w:rPr>
                      <w:sz w:val="11"/>
                      <w:szCs w:val="11"/>
                    </w:rPr>
                  </w:pPr>
                </w:p>
                <w:p w:rsidR="00770B8E" w:rsidRDefault="0073007A">
                  <w:pPr>
                    <w:rPr>
                      <w:rFonts w:ascii="Verdana" w:eastAsia="Verdana" w:hAnsi="Verdana" w:cs="Verdana"/>
                      <w:sz w:val="50"/>
                      <w:szCs w:val="50"/>
                    </w:rPr>
                  </w:pPr>
                  <w:r>
                    <w:rPr>
                      <w:rFonts w:ascii="Verdana" w:eastAsia="Verdana" w:hAnsi="Verdana" w:cs="Verdana"/>
                      <w:color w:val="B3B3B3"/>
                      <w:w w:val="99"/>
                      <w:sz w:val="50"/>
                      <w:szCs w:val="50"/>
                    </w:rPr>
                    <w:t>rumMaster</w:t>
                  </w:r>
                </w:p>
              </w:txbxContent>
            </v:textbox>
            <w10:wrap anchorx="page" anchory="page"/>
          </v:shape>
        </w:pict>
      </w:r>
      <w:r w:rsidR="0073007A">
        <w:rPr>
          <w:color w:val="B3B3B3"/>
          <w:sz w:val="62"/>
          <w:szCs w:val="62"/>
        </w:rPr>
        <w:t>•</w:t>
      </w:r>
      <w:r w:rsidR="0073007A">
        <w:rPr>
          <w:rFonts w:ascii="Verdana" w:eastAsia="Verdana" w:hAnsi="Verdana" w:cs="Verdana"/>
          <w:color w:val="B3B3B3"/>
          <w:w w:val="99"/>
          <w:sz w:val="50"/>
          <w:szCs w:val="50"/>
        </w:rPr>
        <w:t>Sprint</w:t>
      </w:r>
    </w:p>
    <w:p w:rsidR="00770B8E" w:rsidRDefault="00770B8E">
      <w:pPr>
        <w:spacing w:before="5" w:line="140" w:lineRule="exact"/>
        <w:rPr>
          <w:sz w:val="14"/>
          <w:szCs w:val="14"/>
        </w:rPr>
      </w:pPr>
    </w:p>
    <w:p w:rsidR="00770B8E" w:rsidRDefault="00770B8E">
      <w:pPr>
        <w:spacing w:line="200" w:lineRule="exact"/>
        <w:sectPr w:rsidR="00770B8E">
          <w:type w:val="continuous"/>
          <w:pgSz w:w="14400" w:h="10800" w:orient="landscape"/>
          <w:pgMar w:top="980" w:right="140" w:bottom="0" w:left="380" w:header="720" w:footer="720" w:gutter="0"/>
          <w:cols w:space="720"/>
        </w:sectPr>
      </w:pPr>
    </w:p>
    <w:p w:rsidR="00770B8E" w:rsidRDefault="00770B8E">
      <w:pPr>
        <w:spacing w:before="8" w:line="140" w:lineRule="exact"/>
        <w:rPr>
          <w:sz w:val="15"/>
          <w:szCs w:val="15"/>
        </w:rPr>
      </w:pPr>
    </w:p>
    <w:p w:rsidR="00770B8E" w:rsidRDefault="0073007A">
      <w:pPr>
        <w:ind w:left="4399" w:right="-114"/>
        <w:rPr>
          <w:rFonts w:ascii="Verdana" w:eastAsia="Verdana" w:hAnsi="Verdana" w:cs="Verdana"/>
          <w:sz w:val="50"/>
          <w:szCs w:val="50"/>
        </w:rPr>
      </w:pPr>
      <w:r>
        <w:rPr>
          <w:color w:val="B3B3B3"/>
          <w:sz w:val="62"/>
          <w:szCs w:val="62"/>
        </w:rPr>
        <w:t>•</w:t>
      </w:r>
      <w:r>
        <w:rPr>
          <w:rFonts w:ascii="Verdana" w:eastAsia="Verdana" w:hAnsi="Verdana" w:cs="Verdana"/>
          <w:color w:val="B3B3B3"/>
          <w:w w:val="99"/>
          <w:sz w:val="50"/>
          <w:szCs w:val="50"/>
        </w:rPr>
        <w:t>Daily</w:t>
      </w:r>
      <w:r>
        <w:rPr>
          <w:rFonts w:ascii="Verdana" w:eastAsia="Verdana" w:hAnsi="Verdana" w:cs="Verdana"/>
          <w:color w:val="B3B3B3"/>
          <w:sz w:val="50"/>
          <w:szCs w:val="50"/>
        </w:rPr>
        <w:t xml:space="preserve"> </w:t>
      </w:r>
      <w:r>
        <w:rPr>
          <w:rFonts w:ascii="Verdana" w:eastAsia="Verdana" w:hAnsi="Verdana" w:cs="Verdana"/>
          <w:color w:val="B3B3B3"/>
          <w:w w:val="99"/>
          <w:sz w:val="50"/>
          <w:szCs w:val="50"/>
        </w:rPr>
        <w:t>sc</w:t>
      </w:r>
    </w:p>
    <w:p w:rsidR="00770B8E" w:rsidRDefault="0073007A">
      <w:pPr>
        <w:spacing w:line="560" w:lineRule="exact"/>
        <w:ind w:left="4399"/>
        <w:rPr>
          <w:rFonts w:ascii="Verdana" w:eastAsia="Verdana" w:hAnsi="Verdana" w:cs="Verdana"/>
          <w:sz w:val="50"/>
          <w:szCs w:val="50"/>
        </w:rPr>
      </w:pPr>
      <w:r>
        <w:rPr>
          <w:rFonts w:ascii="Verdana" w:eastAsia="Verdana" w:hAnsi="Verdana" w:cs="Verdana"/>
          <w:color w:val="B3B3B3"/>
          <w:w w:val="99"/>
          <w:position w:val="-1"/>
          <w:sz w:val="50"/>
          <w:szCs w:val="50"/>
        </w:rPr>
        <w:t>meeting</w:t>
      </w:r>
    </w:p>
    <w:p w:rsidR="00770B8E" w:rsidRDefault="0073007A">
      <w:pPr>
        <w:spacing w:line="420" w:lineRule="exact"/>
        <w:ind w:left="18"/>
        <w:rPr>
          <w:rFonts w:ascii="Verdana" w:eastAsia="Verdana" w:hAnsi="Verdana" w:cs="Verdana"/>
          <w:sz w:val="36"/>
          <w:szCs w:val="36"/>
        </w:rPr>
      </w:pPr>
      <w:r>
        <w:br w:type="column"/>
      </w:r>
      <w:r>
        <w:rPr>
          <w:rFonts w:ascii="Verdana" w:eastAsia="Verdana" w:hAnsi="Verdana" w:cs="Verdana"/>
          <w:color w:val="FFFFFF"/>
          <w:position w:val="-1"/>
          <w:sz w:val="36"/>
          <w:szCs w:val="36"/>
        </w:rPr>
        <w:lastRenderedPageBreak/>
        <w:t>Artifacts</w:t>
      </w:r>
    </w:p>
    <w:p w:rsidR="00770B8E" w:rsidRDefault="00770B8E">
      <w:pPr>
        <w:spacing w:before="6" w:line="120" w:lineRule="exact"/>
        <w:rPr>
          <w:sz w:val="12"/>
          <w:szCs w:val="12"/>
        </w:rPr>
      </w:pPr>
    </w:p>
    <w:p w:rsidR="00770B8E" w:rsidRDefault="00770B8E">
      <w:pPr>
        <w:spacing w:line="200" w:lineRule="exact"/>
      </w:pPr>
    </w:p>
    <w:p w:rsidR="00770B8E" w:rsidRDefault="0073007A">
      <w:pPr>
        <w:spacing w:line="740" w:lineRule="exact"/>
        <w:rPr>
          <w:rFonts w:ascii="Verdana" w:eastAsia="Verdana" w:hAnsi="Verdana" w:cs="Verdana"/>
          <w:sz w:val="50"/>
          <w:szCs w:val="50"/>
        </w:rPr>
      </w:pPr>
      <w:r>
        <w:rPr>
          <w:rFonts w:ascii="Calibri" w:eastAsia="Calibri" w:hAnsi="Calibri" w:cs="Calibri"/>
          <w:color w:val="FFFFFF"/>
          <w:position w:val="-1"/>
          <w:sz w:val="62"/>
          <w:szCs w:val="62"/>
        </w:rPr>
        <w:t>•</w:t>
      </w:r>
      <w:r>
        <w:rPr>
          <w:rFonts w:ascii="Verdana" w:eastAsia="Verdana" w:hAnsi="Verdana" w:cs="Verdana"/>
          <w:color w:val="FFFFFF"/>
          <w:w w:val="99"/>
          <w:position w:val="-1"/>
          <w:sz w:val="50"/>
          <w:szCs w:val="50"/>
        </w:rPr>
        <w:t>Product</w:t>
      </w:r>
      <w:r>
        <w:rPr>
          <w:rFonts w:ascii="Verdana" w:eastAsia="Verdana" w:hAnsi="Verdana" w:cs="Verdana"/>
          <w:color w:val="FFFFFF"/>
          <w:position w:val="-1"/>
          <w:sz w:val="50"/>
          <w:szCs w:val="50"/>
        </w:rPr>
        <w:t xml:space="preserve"> </w:t>
      </w:r>
      <w:r>
        <w:rPr>
          <w:rFonts w:ascii="Verdana" w:eastAsia="Verdana" w:hAnsi="Verdana" w:cs="Verdana"/>
          <w:color w:val="FFFFFF"/>
          <w:w w:val="99"/>
          <w:position w:val="-1"/>
          <w:sz w:val="50"/>
          <w:szCs w:val="50"/>
        </w:rPr>
        <w:t>backlog</w:t>
      </w:r>
    </w:p>
    <w:p w:rsidR="00770B8E" w:rsidRDefault="00770B8E">
      <w:pPr>
        <w:spacing w:line="600" w:lineRule="exact"/>
        <w:rPr>
          <w:rFonts w:ascii="Verdana" w:eastAsia="Verdana" w:hAnsi="Verdana" w:cs="Verdana"/>
          <w:sz w:val="50"/>
          <w:szCs w:val="50"/>
        </w:rPr>
      </w:pPr>
      <w:r w:rsidRPr="00770B8E">
        <w:pict>
          <v:shape id="_x0000_s1127" type="#_x0000_t202" style="position:absolute;margin-left:238.95pt;margin-top:352.95pt;width:420.75pt;height:158.3pt;z-index:-2098;mso-position-horizontal-relative:page;mso-position-vertical-relative:page" filled="f" stroked="f">
            <v:textbox inset="0,0,0,0">
              <w:txbxContent>
                <w:p w:rsidR="00770B8E" w:rsidRDefault="0073007A">
                  <w:pPr>
                    <w:spacing w:line="500" w:lineRule="exact"/>
                    <w:rPr>
                      <w:rFonts w:ascii="Verdana" w:eastAsia="Verdana" w:hAnsi="Verdana" w:cs="Verdana"/>
                      <w:sz w:val="50"/>
                      <w:szCs w:val="50"/>
                    </w:rPr>
                  </w:pPr>
                  <w:r>
                    <w:rPr>
                      <w:rFonts w:ascii="Verdana" w:eastAsia="Verdana" w:hAnsi="Verdana" w:cs="Verdana"/>
                      <w:color w:val="B3B3B3"/>
                      <w:w w:val="99"/>
                      <w:sz w:val="50"/>
                      <w:szCs w:val="50"/>
                    </w:rPr>
                    <w:t>retrospective</w:t>
                  </w:r>
                </w:p>
                <w:p w:rsidR="00770B8E" w:rsidRDefault="0073007A">
                  <w:pPr>
                    <w:spacing w:line="600" w:lineRule="exact"/>
                    <w:ind w:left="2202"/>
                    <w:rPr>
                      <w:rFonts w:ascii="Verdana" w:eastAsia="Verdana" w:hAnsi="Verdana" w:cs="Verdana"/>
                      <w:sz w:val="50"/>
                      <w:szCs w:val="50"/>
                    </w:rPr>
                  </w:pPr>
                  <w:r>
                    <w:rPr>
                      <w:rFonts w:ascii="Verdana" w:eastAsia="Verdana" w:hAnsi="Verdana" w:cs="Verdana"/>
                      <w:color w:val="B3B3B3"/>
                      <w:w w:val="99"/>
                      <w:position w:val="-2"/>
                      <w:sz w:val="50"/>
                      <w:szCs w:val="50"/>
                    </w:rPr>
                    <w:t>rum</w:t>
                  </w:r>
                </w:p>
              </w:txbxContent>
            </v:textbox>
            <w10:wrap anchorx="page" anchory="page"/>
          </v:shape>
        </w:pict>
      </w:r>
      <w:r w:rsidR="0073007A">
        <w:rPr>
          <w:rFonts w:ascii="Calibri" w:eastAsia="Calibri" w:hAnsi="Calibri" w:cs="Calibri"/>
          <w:color w:val="FFFFFF"/>
          <w:position w:val="2"/>
          <w:sz w:val="62"/>
          <w:szCs w:val="62"/>
        </w:rPr>
        <w:t>•</w:t>
      </w:r>
      <w:r w:rsidR="0073007A">
        <w:rPr>
          <w:rFonts w:ascii="Verdana" w:eastAsia="Verdana" w:hAnsi="Verdana" w:cs="Verdana"/>
          <w:color w:val="FFFFFF"/>
          <w:w w:val="99"/>
          <w:position w:val="2"/>
          <w:sz w:val="50"/>
          <w:szCs w:val="50"/>
        </w:rPr>
        <w:t>Sprint</w:t>
      </w:r>
      <w:r w:rsidR="0073007A">
        <w:rPr>
          <w:rFonts w:ascii="Verdana" w:eastAsia="Verdana" w:hAnsi="Verdana" w:cs="Verdana"/>
          <w:color w:val="FFFFFF"/>
          <w:position w:val="2"/>
          <w:sz w:val="50"/>
          <w:szCs w:val="50"/>
        </w:rPr>
        <w:t xml:space="preserve"> </w:t>
      </w:r>
      <w:r w:rsidR="0073007A">
        <w:rPr>
          <w:rFonts w:ascii="Verdana" w:eastAsia="Verdana" w:hAnsi="Verdana" w:cs="Verdana"/>
          <w:color w:val="FFFFFF"/>
          <w:w w:val="99"/>
          <w:position w:val="2"/>
          <w:sz w:val="50"/>
          <w:szCs w:val="50"/>
        </w:rPr>
        <w:t>backlog</w:t>
      </w:r>
    </w:p>
    <w:p w:rsidR="00770B8E" w:rsidRDefault="0073007A">
      <w:pPr>
        <w:spacing w:line="600" w:lineRule="exact"/>
        <w:rPr>
          <w:rFonts w:ascii="Verdana" w:eastAsia="Verdana" w:hAnsi="Verdana" w:cs="Verdana"/>
          <w:sz w:val="50"/>
          <w:szCs w:val="50"/>
        </w:rPr>
        <w:sectPr w:rsidR="00770B8E">
          <w:type w:val="continuous"/>
          <w:pgSz w:w="14400" w:h="10800" w:orient="landscape"/>
          <w:pgMar w:top="980" w:right="140" w:bottom="0" w:left="380" w:header="720" w:footer="720" w:gutter="0"/>
          <w:cols w:num="2" w:space="720" w:equalWidth="0">
            <w:col w:w="6604" w:space="550"/>
            <w:col w:w="6726"/>
          </w:cols>
        </w:sectPr>
      </w:pPr>
      <w:r>
        <w:rPr>
          <w:rFonts w:ascii="Calibri" w:eastAsia="Calibri" w:hAnsi="Calibri" w:cs="Calibri"/>
          <w:color w:val="FFFFFF"/>
          <w:position w:val="3"/>
          <w:sz w:val="62"/>
          <w:szCs w:val="62"/>
        </w:rPr>
        <w:t>•</w:t>
      </w:r>
      <w:r>
        <w:rPr>
          <w:rFonts w:ascii="Verdana" w:eastAsia="Verdana" w:hAnsi="Verdana" w:cs="Verdana"/>
          <w:color w:val="FFFFFF"/>
          <w:w w:val="99"/>
          <w:position w:val="3"/>
          <w:sz w:val="50"/>
          <w:szCs w:val="50"/>
        </w:rPr>
        <w:t>Burndown</w:t>
      </w:r>
      <w:r>
        <w:rPr>
          <w:rFonts w:ascii="Verdana" w:eastAsia="Verdana" w:hAnsi="Verdana" w:cs="Verdana"/>
          <w:color w:val="FFFFFF"/>
          <w:position w:val="3"/>
          <w:sz w:val="50"/>
          <w:szCs w:val="50"/>
        </w:rPr>
        <w:t xml:space="preserve"> </w:t>
      </w:r>
      <w:r>
        <w:rPr>
          <w:rFonts w:ascii="Verdana" w:eastAsia="Verdana" w:hAnsi="Verdana" w:cs="Verdana"/>
          <w:color w:val="FFFFFF"/>
          <w:w w:val="99"/>
          <w:position w:val="3"/>
          <w:sz w:val="50"/>
          <w:szCs w:val="50"/>
        </w:rPr>
        <w:t>charts</w:t>
      </w:r>
    </w:p>
    <w:p w:rsidR="00770B8E" w:rsidRDefault="0073007A">
      <w:pPr>
        <w:spacing w:before="100" w:line="660" w:lineRule="exact"/>
        <w:ind w:left="108"/>
        <w:rPr>
          <w:rFonts w:ascii="Verdana" w:eastAsia="Verdana" w:hAnsi="Verdana" w:cs="Verdana"/>
          <w:sz w:val="56"/>
          <w:szCs w:val="56"/>
        </w:rPr>
      </w:pPr>
      <w:r>
        <w:rPr>
          <w:rFonts w:ascii="Verdana" w:eastAsia="Verdana" w:hAnsi="Verdana" w:cs="Verdana"/>
          <w:color w:val="006FAC"/>
          <w:w w:val="99"/>
          <w:position w:val="-4"/>
          <w:sz w:val="56"/>
          <w:szCs w:val="56"/>
        </w:rPr>
        <w:lastRenderedPageBreak/>
        <w:t>Product</w:t>
      </w:r>
      <w:r>
        <w:rPr>
          <w:rFonts w:ascii="Verdana" w:eastAsia="Verdana" w:hAnsi="Verdana" w:cs="Verdana"/>
          <w:color w:val="006FAC"/>
          <w:position w:val="-4"/>
          <w:sz w:val="56"/>
          <w:szCs w:val="56"/>
        </w:rPr>
        <w:t xml:space="preserve"> </w:t>
      </w:r>
      <w:r>
        <w:rPr>
          <w:rFonts w:ascii="Verdana" w:eastAsia="Verdana" w:hAnsi="Verdana" w:cs="Verdana"/>
          <w:color w:val="006FAC"/>
          <w:w w:val="99"/>
          <w:position w:val="-4"/>
          <w:sz w:val="56"/>
          <w:szCs w:val="56"/>
        </w:rPr>
        <w:t>backlog</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3" w:line="220" w:lineRule="exact"/>
        <w:rPr>
          <w:sz w:val="22"/>
          <w:szCs w:val="22"/>
        </w:rPr>
        <w:sectPr w:rsidR="00770B8E">
          <w:headerReference w:type="default" r:id="rId135"/>
          <w:pgSz w:w="14400" w:h="10800" w:orient="landscape"/>
          <w:pgMar w:top="780" w:right="140" w:bottom="280" w:left="380" w:header="336" w:footer="0" w:gutter="0"/>
          <w:cols w:space="720"/>
        </w:sectPr>
      </w:pPr>
    </w:p>
    <w:p w:rsidR="00770B8E" w:rsidRDefault="00770B8E">
      <w:pPr>
        <w:spacing w:before="4" w:line="140" w:lineRule="exact"/>
        <w:rPr>
          <w:sz w:val="14"/>
          <w:szCs w:val="14"/>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660" w:lineRule="exact"/>
        <w:ind w:left="1705" w:right="-103"/>
        <w:rPr>
          <w:rFonts w:ascii="Calibri" w:eastAsia="Calibri" w:hAnsi="Calibri" w:cs="Calibri"/>
          <w:sz w:val="56"/>
          <w:szCs w:val="56"/>
        </w:rPr>
      </w:pPr>
      <w:r w:rsidRPr="00770B8E">
        <w:pict>
          <v:group id="_x0000_s1122" style="position:absolute;left:0;text-align:left;margin-left:90.85pt;margin-top:-4.35pt;width:216.8pt;height:92.45pt;z-index:-2094;mso-position-horizontal-relative:page" coordorigin="1817,-87" coordsize="4336,1849">
            <v:shape id="_x0000_s1126" type="#_x0000_t75" style="position:absolute;left:2134;top:13;width:4019;height:1482">
              <v:imagedata r:id="rId136" o:title=""/>
            </v:shape>
            <v:shape id="_x0000_s1125" type="#_x0000_t75" style="position:absolute;left:1817;top:-87;width:4331;height:1849">
              <v:imagedata r:id="rId137" o:title=""/>
            </v:shape>
            <v:shape id="_x0000_s1124" type="#_x0000_t75" style="position:absolute;left:2087;top:-33;width:3977;height:1440">
              <v:imagedata r:id="rId138" o:title=""/>
            </v:shape>
            <v:shape id="_x0000_s1123" style="position:absolute;left:2087;top:-33;width:3977;height:1440" coordorigin="2087,-33" coordsize="3977,1440" path="m2087,1407r3977,l6064,-33r-3977,l2087,1407xe" filled="f" strokecolor="#003b83" strokeweight="2.04pt">
              <v:path arrowok="t"/>
            </v:shape>
            <w10:wrap anchorx="page"/>
          </v:group>
        </w:pict>
      </w:r>
      <w:r w:rsidR="0073007A">
        <w:rPr>
          <w:rFonts w:ascii="Calibri" w:eastAsia="Calibri" w:hAnsi="Calibri" w:cs="Calibri"/>
          <w:color w:val="FFFFFF"/>
          <w:w w:val="99"/>
          <w:sz w:val="56"/>
          <w:szCs w:val="56"/>
        </w:rPr>
        <w:t>This</w:t>
      </w:r>
      <w:r w:rsidR="0073007A">
        <w:rPr>
          <w:rFonts w:ascii="Calibri" w:eastAsia="Calibri" w:hAnsi="Calibri" w:cs="Calibri"/>
          <w:color w:val="FFFFFF"/>
          <w:sz w:val="56"/>
          <w:szCs w:val="56"/>
        </w:rPr>
        <w:t xml:space="preserve"> </w:t>
      </w:r>
      <w:r w:rsidR="0073007A">
        <w:rPr>
          <w:rFonts w:ascii="Calibri" w:eastAsia="Calibri" w:hAnsi="Calibri" w:cs="Calibri"/>
          <w:color w:val="FFFFFF"/>
          <w:w w:val="99"/>
          <w:sz w:val="56"/>
          <w:szCs w:val="56"/>
        </w:rPr>
        <w:t>is</w:t>
      </w:r>
      <w:r w:rsidR="0073007A">
        <w:rPr>
          <w:rFonts w:ascii="Calibri" w:eastAsia="Calibri" w:hAnsi="Calibri" w:cs="Calibri"/>
          <w:color w:val="FFFFFF"/>
          <w:sz w:val="56"/>
          <w:szCs w:val="56"/>
        </w:rPr>
        <w:t xml:space="preserve"> </w:t>
      </w:r>
      <w:r w:rsidR="0073007A">
        <w:rPr>
          <w:rFonts w:ascii="Calibri" w:eastAsia="Calibri" w:hAnsi="Calibri" w:cs="Calibri"/>
          <w:color w:val="FFFFFF"/>
          <w:w w:val="99"/>
          <w:sz w:val="56"/>
          <w:szCs w:val="56"/>
        </w:rPr>
        <w:t>the product</w:t>
      </w:r>
      <w:r w:rsidR="0073007A">
        <w:rPr>
          <w:rFonts w:ascii="Calibri" w:eastAsia="Calibri" w:hAnsi="Calibri" w:cs="Calibri"/>
          <w:color w:val="FFFFFF"/>
          <w:sz w:val="56"/>
          <w:szCs w:val="56"/>
        </w:rPr>
        <w:t xml:space="preserve"> </w:t>
      </w:r>
      <w:r w:rsidR="0073007A">
        <w:rPr>
          <w:rFonts w:ascii="Calibri" w:eastAsia="Calibri" w:hAnsi="Calibri" w:cs="Calibri"/>
          <w:color w:val="FFFFFF"/>
          <w:w w:val="99"/>
          <w:sz w:val="56"/>
          <w:szCs w:val="56"/>
        </w:rPr>
        <w:t>backlog</w:t>
      </w:r>
    </w:p>
    <w:p w:rsidR="00770B8E" w:rsidRDefault="0073007A">
      <w:pPr>
        <w:spacing w:line="420" w:lineRule="exact"/>
        <w:ind w:left="420" w:right="3871"/>
        <w:jc w:val="both"/>
        <w:rPr>
          <w:rFonts w:ascii="Verdana" w:eastAsia="Verdana" w:hAnsi="Verdana" w:cs="Verdana"/>
          <w:sz w:val="36"/>
          <w:szCs w:val="36"/>
        </w:rPr>
      </w:pPr>
      <w:r>
        <w:br w:type="column"/>
      </w:r>
      <w:r>
        <w:rPr>
          <w:rFonts w:ascii="Verdana" w:eastAsia="Verdana" w:hAnsi="Verdana" w:cs="Verdana"/>
          <w:position w:val="-1"/>
          <w:sz w:val="36"/>
          <w:szCs w:val="36"/>
        </w:rPr>
        <w:lastRenderedPageBreak/>
        <w:t>The requirements</w:t>
      </w:r>
    </w:p>
    <w:p w:rsidR="00770B8E" w:rsidRDefault="00770B8E">
      <w:pPr>
        <w:spacing w:before="4" w:line="140" w:lineRule="exact"/>
        <w:rPr>
          <w:sz w:val="14"/>
          <w:szCs w:val="14"/>
        </w:rPr>
      </w:pPr>
    </w:p>
    <w:p w:rsidR="00770B8E" w:rsidRDefault="00770B8E">
      <w:pPr>
        <w:spacing w:line="200" w:lineRule="exact"/>
      </w:pPr>
    </w:p>
    <w:p w:rsidR="00770B8E" w:rsidRDefault="0073007A">
      <w:pPr>
        <w:spacing w:line="189" w:lineRule="auto"/>
        <w:ind w:left="420" w:right="1406"/>
        <w:rPr>
          <w:rFonts w:ascii="Verdana" w:eastAsia="Verdana" w:hAnsi="Verdana" w:cs="Verdana"/>
          <w:sz w:val="36"/>
          <w:szCs w:val="36"/>
        </w:rPr>
      </w:pPr>
      <w:r>
        <w:rPr>
          <w:rFonts w:ascii="Verdana" w:eastAsia="Verdana" w:hAnsi="Verdana" w:cs="Verdana"/>
          <w:sz w:val="36"/>
          <w:szCs w:val="36"/>
        </w:rPr>
        <w:t>A list of all desired work on the</w:t>
      </w:r>
      <w:r>
        <w:rPr>
          <w:rFonts w:ascii="Verdana" w:eastAsia="Verdana" w:hAnsi="Verdana" w:cs="Verdana"/>
          <w:sz w:val="36"/>
          <w:szCs w:val="36"/>
        </w:rPr>
        <w:t xml:space="preserve"> project</w:t>
      </w:r>
    </w:p>
    <w:p w:rsidR="00770B8E" w:rsidRDefault="00770B8E">
      <w:pPr>
        <w:spacing w:before="10" w:line="140" w:lineRule="exact"/>
        <w:rPr>
          <w:sz w:val="15"/>
          <w:szCs w:val="15"/>
        </w:rPr>
      </w:pPr>
    </w:p>
    <w:p w:rsidR="00770B8E" w:rsidRDefault="00770B8E">
      <w:pPr>
        <w:spacing w:line="200" w:lineRule="exact"/>
      </w:pPr>
    </w:p>
    <w:p w:rsidR="00770B8E" w:rsidRDefault="00770B8E">
      <w:pPr>
        <w:spacing w:line="189" w:lineRule="auto"/>
        <w:ind w:left="420" w:right="76"/>
        <w:jc w:val="both"/>
        <w:rPr>
          <w:rFonts w:ascii="Verdana" w:eastAsia="Verdana" w:hAnsi="Verdana" w:cs="Verdana"/>
          <w:sz w:val="36"/>
          <w:szCs w:val="36"/>
        </w:rPr>
      </w:pPr>
      <w:r w:rsidRPr="00770B8E">
        <w:pict>
          <v:shape id="_x0000_s1121" type="#_x0000_t202" style="position:absolute;left:0;text-align:left;margin-left:24.35pt;margin-top:-88.15pt;width:318.7pt;height:132.8pt;z-index:-2096;mso-position-horizontal-relative:page" filled="f" stroked="f">
            <v:textbox inset="0,0,0,0">
              <w:txbxContent>
                <w:p w:rsidR="00770B8E" w:rsidRDefault="0073007A">
                  <w:pPr>
                    <w:spacing w:line="360" w:lineRule="exact"/>
                    <w:jc w:val="right"/>
                    <w:rPr>
                      <w:sz w:val="36"/>
                      <w:szCs w:val="36"/>
                    </w:rPr>
                  </w:pPr>
                  <w:r>
                    <w:rPr>
                      <w:sz w:val="36"/>
                      <w:szCs w:val="36"/>
                    </w:rPr>
                    <w:t>•</w:t>
                  </w:r>
                </w:p>
                <w:p w:rsidR="00770B8E" w:rsidRDefault="00770B8E">
                  <w:pPr>
                    <w:spacing w:before="12" w:line="280" w:lineRule="exact"/>
                    <w:rPr>
                      <w:sz w:val="28"/>
                      <w:szCs w:val="28"/>
                    </w:rPr>
                  </w:pPr>
                </w:p>
                <w:p w:rsidR="00770B8E" w:rsidRDefault="0073007A">
                  <w:pPr>
                    <w:jc w:val="right"/>
                    <w:rPr>
                      <w:sz w:val="36"/>
                      <w:szCs w:val="36"/>
                    </w:rPr>
                  </w:pPr>
                  <w:r>
                    <w:rPr>
                      <w:sz w:val="36"/>
                      <w:szCs w:val="36"/>
                    </w:rPr>
                    <w:t>•</w:t>
                  </w:r>
                </w:p>
                <w:p w:rsidR="00770B8E" w:rsidRDefault="00770B8E">
                  <w:pPr>
                    <w:spacing w:line="200" w:lineRule="exact"/>
                  </w:pPr>
                </w:p>
                <w:p w:rsidR="00770B8E" w:rsidRDefault="00770B8E">
                  <w:pPr>
                    <w:spacing w:line="200" w:lineRule="exact"/>
                  </w:pPr>
                </w:p>
                <w:p w:rsidR="00770B8E" w:rsidRDefault="00770B8E">
                  <w:pPr>
                    <w:spacing w:before="17" w:line="220" w:lineRule="exact"/>
                    <w:rPr>
                      <w:sz w:val="22"/>
                      <w:szCs w:val="22"/>
                    </w:rPr>
                  </w:pPr>
                </w:p>
                <w:p w:rsidR="00770B8E" w:rsidRDefault="0073007A">
                  <w:pPr>
                    <w:jc w:val="right"/>
                    <w:rPr>
                      <w:sz w:val="36"/>
                      <w:szCs w:val="36"/>
                    </w:rPr>
                  </w:pPr>
                  <w:r>
                    <w:rPr>
                      <w:sz w:val="36"/>
                      <w:szCs w:val="36"/>
                    </w:rPr>
                    <w:t>•</w:t>
                  </w:r>
                </w:p>
              </w:txbxContent>
            </v:textbox>
            <w10:wrap anchorx="page"/>
          </v:shape>
        </w:pict>
      </w:r>
      <w:r w:rsidR="0073007A">
        <w:rPr>
          <w:rFonts w:ascii="Verdana" w:eastAsia="Verdana" w:hAnsi="Verdana" w:cs="Verdana"/>
          <w:sz w:val="36"/>
          <w:szCs w:val="36"/>
        </w:rPr>
        <w:t>Ideally expressed such that each item has value to the users or customers of the product</w:t>
      </w:r>
    </w:p>
    <w:p w:rsidR="00770B8E" w:rsidRDefault="00770B8E">
      <w:pPr>
        <w:spacing w:before="4" w:line="280" w:lineRule="exact"/>
        <w:rPr>
          <w:sz w:val="28"/>
          <w:szCs w:val="28"/>
        </w:rPr>
      </w:pPr>
    </w:p>
    <w:p w:rsidR="00770B8E" w:rsidRDefault="00770B8E">
      <w:pPr>
        <w:rPr>
          <w:rFonts w:ascii="Verdana" w:eastAsia="Verdana" w:hAnsi="Verdana" w:cs="Verdana"/>
          <w:sz w:val="36"/>
          <w:szCs w:val="36"/>
        </w:rPr>
      </w:pPr>
      <w:r w:rsidRPr="00770B8E">
        <w:pict>
          <v:group id="_x0000_s1117" style="position:absolute;margin-left:24.35pt;margin-top:-153.15pt;width:318.6pt;height:196pt;z-index:-2095;mso-position-horizontal-relative:page" coordorigin="487,-3063" coordsize="6372,3920">
            <v:shape id="_x0000_s1120" type="#_x0000_t75" style="position:absolute;left:487;top:-3063;width:6372;height:2635">
              <v:imagedata r:id="rId139" o:title=""/>
            </v:shape>
            <v:shape id="_x0000_s1119" style="position:absolute;left:1591;top:-1331;width:678;height:2168" coordorigin="1591,-1331" coordsize="678,2168" path="m1628,-1331r-37,198l1638,-1188,2212,837r57,-16l1695,-1205r-34,-11l1632,-1208r-4,-123xe" fillcolor="#033e7e" stroked="f">
              <v:path arrowok="t"/>
            </v:shape>
            <v:shape id="_x0000_s1118" style="position:absolute;left:1591;top:-1331;width:678;height:2168" coordorigin="1591,-1331" coordsize="678,2168" path="m1690,-1224r-29,8l1695,-1205r69,22l1628,-1331r4,123l1661,-1216r29,-8xe" fillcolor="#033e7e" stroked="f">
              <v:path arrowok="t"/>
            </v:shape>
            <w10:wrap anchorx="page"/>
          </v:group>
        </w:pict>
      </w:r>
      <w:r w:rsidR="0073007A">
        <w:rPr>
          <w:sz w:val="36"/>
          <w:szCs w:val="36"/>
        </w:rPr>
        <w:t xml:space="preserve">•   </w:t>
      </w:r>
      <w:r w:rsidR="0073007A">
        <w:rPr>
          <w:rFonts w:ascii="Verdana" w:eastAsia="Verdana" w:hAnsi="Verdana" w:cs="Verdana"/>
          <w:sz w:val="36"/>
          <w:szCs w:val="36"/>
        </w:rPr>
        <w:t>Prioritized by the product owner</w:t>
      </w:r>
    </w:p>
    <w:p w:rsidR="00770B8E" w:rsidRDefault="00770B8E">
      <w:pPr>
        <w:spacing w:before="3" w:line="140" w:lineRule="exact"/>
        <w:rPr>
          <w:sz w:val="14"/>
          <w:szCs w:val="14"/>
        </w:rPr>
      </w:pPr>
    </w:p>
    <w:p w:rsidR="00770B8E" w:rsidRDefault="00770B8E">
      <w:pPr>
        <w:spacing w:line="200" w:lineRule="exact"/>
      </w:pPr>
    </w:p>
    <w:p w:rsidR="00770B8E" w:rsidRDefault="0073007A">
      <w:pPr>
        <w:tabs>
          <w:tab w:val="left" w:pos="420"/>
        </w:tabs>
        <w:spacing w:line="188" w:lineRule="auto"/>
        <w:ind w:left="420" w:right="1176" w:hanging="420"/>
        <w:rPr>
          <w:rFonts w:ascii="Verdana" w:eastAsia="Verdana" w:hAnsi="Verdana" w:cs="Verdana"/>
          <w:sz w:val="36"/>
          <w:szCs w:val="36"/>
        </w:rPr>
        <w:sectPr w:rsidR="00770B8E">
          <w:type w:val="continuous"/>
          <w:pgSz w:w="14400" w:h="10800" w:orient="landscape"/>
          <w:pgMar w:top="980" w:right="140" w:bottom="0" w:left="380" w:header="720" w:footer="720" w:gutter="0"/>
          <w:cols w:num="2" w:space="720" w:equalWidth="0">
            <w:col w:w="5361" w:space="974"/>
            <w:col w:w="7545"/>
          </w:cols>
        </w:sectPr>
      </w:pPr>
      <w:r>
        <w:rPr>
          <w:sz w:val="36"/>
          <w:szCs w:val="36"/>
        </w:rPr>
        <w:t>•</w:t>
      </w:r>
      <w:r>
        <w:rPr>
          <w:sz w:val="36"/>
          <w:szCs w:val="36"/>
        </w:rPr>
        <w:tab/>
      </w:r>
      <w:r>
        <w:rPr>
          <w:rFonts w:ascii="Verdana" w:eastAsia="Verdana" w:hAnsi="Verdana" w:cs="Verdana"/>
          <w:sz w:val="36"/>
          <w:szCs w:val="36"/>
        </w:rPr>
        <w:t>Reprioritized at the start of each sprint</w:t>
      </w:r>
    </w:p>
    <w:p w:rsidR="00770B8E" w:rsidRDefault="00770B8E">
      <w:pPr>
        <w:spacing w:before="6" w:line="180" w:lineRule="exact"/>
        <w:rPr>
          <w:sz w:val="18"/>
          <w:szCs w:val="18"/>
        </w:rPr>
      </w:pPr>
      <w:r w:rsidRPr="00770B8E">
        <w:lastRenderedPageBreak/>
        <w:pict>
          <v:group id="_x0000_s1115" style="position:absolute;margin-left:0;margin-top:0;width:10in;height:540pt;z-index:-2093;mso-position-horizontal-relative:page;mso-position-vertical-relative:page" coordsize="14400,10800">
            <v:shape id="_x0000_s1116" style="position:absolute;width:14400;height:10800" coordsize="14400,10800" path="m14400,10800l14400,,,,,10800r14400,xe" fillcolor="#ececec" stroked="f">
              <v:path arrowok="t"/>
            </v:shape>
            <w10:wrap anchorx="page" anchory="page"/>
          </v:group>
        </w:pict>
      </w:r>
    </w:p>
    <w:p w:rsidR="00770B8E" w:rsidRDefault="0073007A">
      <w:pPr>
        <w:spacing w:line="460" w:lineRule="exact"/>
        <w:ind w:left="194"/>
        <w:rPr>
          <w:rFonts w:ascii="Verdana" w:eastAsia="Verdana" w:hAnsi="Verdana" w:cs="Verdana"/>
          <w:sz w:val="40"/>
          <w:szCs w:val="40"/>
        </w:rPr>
      </w:pPr>
      <w:r>
        <w:rPr>
          <w:rFonts w:ascii="Verdana" w:eastAsia="Verdana" w:hAnsi="Verdana" w:cs="Verdana"/>
          <w:color w:val="5F7AAD"/>
          <w:position w:val="-2"/>
          <w:sz w:val="40"/>
          <w:szCs w:val="40"/>
        </w:rPr>
        <w:t>Sample Product Backlog</w:t>
      </w:r>
    </w:p>
    <w:p w:rsidR="00770B8E" w:rsidRDefault="00770B8E">
      <w:pPr>
        <w:spacing w:before="9" w:line="120" w:lineRule="exact"/>
        <w:rPr>
          <w:sz w:val="12"/>
          <w:szCs w:val="12"/>
        </w:rPr>
      </w:pPr>
    </w:p>
    <w:p w:rsidR="00770B8E" w:rsidRDefault="00770B8E">
      <w:pPr>
        <w:spacing w:line="200" w:lineRule="exact"/>
      </w:pPr>
    </w:p>
    <w:p w:rsidR="00770B8E" w:rsidRDefault="00770B8E">
      <w:pPr>
        <w:spacing w:line="200" w:lineRule="exact"/>
      </w:pPr>
    </w:p>
    <w:p w:rsidR="00770B8E" w:rsidRDefault="0073007A">
      <w:pPr>
        <w:spacing w:line="540" w:lineRule="exact"/>
        <w:ind w:left="3778"/>
        <w:rPr>
          <w:rFonts w:ascii="Tahoma" w:eastAsia="Tahoma" w:hAnsi="Tahoma" w:cs="Tahoma"/>
          <w:sz w:val="48"/>
          <w:szCs w:val="48"/>
        </w:rPr>
      </w:pPr>
      <w:r>
        <w:rPr>
          <w:rFonts w:ascii="Tahoma" w:eastAsia="Tahoma" w:hAnsi="Tahoma" w:cs="Tahoma"/>
          <w:color w:val="FFFFFF"/>
          <w:position w:val="-1"/>
          <w:sz w:val="48"/>
          <w:szCs w:val="48"/>
        </w:rPr>
        <w:t>Backlog item                         Estimate</w:t>
      </w:r>
    </w:p>
    <w:p w:rsidR="00770B8E" w:rsidRDefault="00770B8E">
      <w:pPr>
        <w:spacing w:before="4" w:line="100" w:lineRule="exact"/>
        <w:rPr>
          <w:sz w:val="10"/>
          <w:szCs w:val="10"/>
        </w:rPr>
      </w:pPr>
    </w:p>
    <w:p w:rsidR="00770B8E" w:rsidRDefault="00770B8E">
      <w:pPr>
        <w:spacing w:line="200" w:lineRule="exact"/>
      </w:pPr>
    </w:p>
    <w:p w:rsidR="00770B8E" w:rsidRDefault="00770B8E">
      <w:pPr>
        <w:spacing w:line="200" w:lineRule="exact"/>
      </w:pPr>
    </w:p>
    <w:p w:rsidR="00770B8E" w:rsidRDefault="0073007A">
      <w:pPr>
        <w:spacing w:line="590" w:lineRule="auto"/>
        <w:ind w:left="875" w:right="1479"/>
        <w:rPr>
          <w:rFonts w:ascii="Tahoma" w:eastAsia="Tahoma" w:hAnsi="Tahoma" w:cs="Tahoma"/>
          <w:sz w:val="36"/>
          <w:szCs w:val="36"/>
        </w:rPr>
      </w:pPr>
      <w:r>
        <w:rPr>
          <w:rFonts w:ascii="Tahoma" w:eastAsia="Tahoma" w:hAnsi="Tahoma" w:cs="Tahoma"/>
          <w:sz w:val="36"/>
          <w:szCs w:val="36"/>
        </w:rPr>
        <w:t>Allow a guest to make a reservation                              3 (story points) As a guest, I want to cancel a reservation.                               5</w:t>
      </w:r>
    </w:p>
    <w:p w:rsidR="00770B8E" w:rsidRDefault="0073007A">
      <w:pPr>
        <w:spacing w:before="45" w:line="340" w:lineRule="exact"/>
        <w:ind w:left="875"/>
        <w:rPr>
          <w:rFonts w:ascii="Tahoma" w:eastAsia="Tahoma" w:hAnsi="Tahoma" w:cs="Tahoma"/>
          <w:sz w:val="36"/>
          <w:szCs w:val="36"/>
        </w:rPr>
      </w:pPr>
      <w:r>
        <w:rPr>
          <w:rFonts w:ascii="Tahoma" w:eastAsia="Tahoma" w:hAnsi="Tahoma" w:cs="Tahoma"/>
          <w:position w:val="-8"/>
          <w:sz w:val="36"/>
          <w:szCs w:val="36"/>
        </w:rPr>
        <w:t>As a guest, I want to change the dates of a</w:t>
      </w:r>
    </w:p>
    <w:p w:rsidR="00770B8E" w:rsidRDefault="00770B8E">
      <w:pPr>
        <w:spacing w:line="500" w:lineRule="exact"/>
        <w:ind w:left="875"/>
        <w:rPr>
          <w:rFonts w:ascii="Tahoma" w:eastAsia="Tahoma" w:hAnsi="Tahoma" w:cs="Tahoma"/>
          <w:sz w:val="36"/>
          <w:szCs w:val="36"/>
        </w:rPr>
      </w:pPr>
      <w:r w:rsidRPr="00770B8E">
        <w:pict>
          <v:group id="_x0000_s1083" style="position:absolute;left:0;text-align:left;margin-left:49.2pt;margin-top:79.55pt;width:602.1pt;height:421.25pt;z-index:-2092;mso-position-horizontal-relative:page;mso-position-vertical-relative:page" coordorigin="984,1591" coordsize="12042,8425">
            <v:shape id="_x0000_s1114" style="position:absolute;left:1024;top:1630;width:8979;height:1203" coordorigin="1024,1630" coordsize="8979,1203" path="m1024,2833r8979,l10003,1630r-8979,l1024,2833xe" fillcolor="#3b87dc" stroked="f">
              <v:path arrowok="t"/>
            </v:shape>
            <v:shape id="_x0000_s1113" style="position:absolute;left:10003;top:1630;width:2983;height:1203" coordorigin="10003,1630" coordsize="2983,1203" path="m10003,2833r2983,l12986,1630r-2983,l10003,2833xe" fillcolor="#3b87dc" stroked="f">
              <v:path arrowok="t"/>
            </v:shape>
            <v:shape id="_x0000_s1112" style="position:absolute;left:1024;top:2833;width:8979;height:820" coordorigin="1024,2833" coordsize="8979,820" path="m1024,3653r8979,l10003,2833r-8979,l1024,3653xe" fillcolor="#e6e6e6" stroked="f">
              <v:path arrowok="t"/>
            </v:shape>
            <v:shape id="_x0000_s1111" style="position:absolute;left:10003;top:2833;width:2983;height:820" coordorigin="10003,2833" coordsize="2983,820" path="m10003,3653r2983,l12986,2833r-2983,l10003,3653xe" fillcolor="#e6e6e6" stroked="f">
              <v:path arrowok="t"/>
            </v:shape>
            <v:shape id="_x0000_s1110" style="position:absolute;left:1024;top:3653;width:8979;height:1318" coordorigin="1024,3653" coordsize="8979,1318" path="m1024,4971r8979,l10003,3653r-8979,l1024,4971xe" fillcolor="#e6e6e6" stroked="f">
              <v:path arrowok="t"/>
            </v:shape>
            <v:shape id="_x0000_s1109" style="position:absolute;left:10003;top:3653;width:2983;height:1318" coordorigin="10003,3653" coordsize="2983,1318" path="m10003,4971r2983,l12986,3653r-2983,l10003,4971xe" fillcolor="#e6e6e6" stroked="f">
              <v:path arrowok="t"/>
            </v:shape>
            <v:shape id="_x0000_s1108" style="position:absolute;left:1024;top:4971;width:8979;height:1343" coordorigin="1024,4971" coordsize="8979,1343" path="m1024,6313r8979,l10003,4971r-8979,l1024,6313xe" fillcolor="#e6e6e6" stroked="f">
              <v:path arrowok="t"/>
            </v:shape>
            <v:shape id="_x0000_s1107" style="position:absolute;left:10003;top:4971;width:2983;height:1343" coordorigin="10003,4971" coordsize="2983,1343" path="m10003,6313r2983,l12986,4971r-2983,l10003,6313xe" fillcolor="#e6e6e6" stroked="f">
              <v:path arrowok="t"/>
            </v:shape>
            <v:shape id="_x0000_s1106" style="position:absolute;left:1024;top:6313;width:8979;height:1340" coordorigin="1024,6313" coordsize="8979,1340" path="m1024,7653r8979,l10003,6313r-8979,l1024,7653xe" fillcolor="#e6e6e6" stroked="f">
              <v:path arrowok="t"/>
            </v:shape>
            <v:shape id="_x0000_s1105" style="position:absolute;left:10003;top:6313;width:2983;height:1340" coordorigin="10003,6313" coordsize="2983,1340" path="m10003,7653r2983,l12986,6313r-2983,l10003,7653xe" fillcolor="#e6e6e6" stroked="f">
              <v:path arrowok="t"/>
            </v:shape>
            <v:shape id="_x0000_s1104" style="position:absolute;left:1024;top:7653;width:8979;height:810" coordorigin="1024,7653" coordsize="8979,810" path="m1024,8463r8979,l10003,7653r-8979,l1024,8463xe" fillcolor="#e6e6e6" stroked="f">
              <v:path arrowok="t"/>
            </v:shape>
            <v:shape id="_x0000_s1103" style="position:absolute;left:10003;top:7653;width:2983;height:810" coordorigin="10003,7653" coordsize="2983,810" path="m10003,8463r2983,l12986,7653r-2983,l10003,8463xe" fillcolor="#e6e6e6" stroked="f">
              <v:path arrowok="t"/>
            </v:shape>
            <v:shape id="_x0000_s1102" style="position:absolute;left:1024;top:8463;width:8979;height:758" coordorigin="1024,8463" coordsize="8979,758" path="m1024,9221r8979,l10003,8463r-8979,l1024,9221xe" fillcolor="#e6e6e6" stroked="f">
              <v:path arrowok="t"/>
            </v:shape>
            <v:shape id="_x0000_s1101" style="position:absolute;left:10003;top:8463;width:2983;height:758" coordorigin="10003,8463" coordsize="2983,758" path="m10003,9221r2983,l12986,8463r-2983,l10003,9221xe" fillcolor="#e6e6e6" stroked="f">
              <v:path arrowok="t"/>
            </v:shape>
            <v:shape id="_x0000_s1100" style="position:absolute;left:1024;top:9221;width:8979;height:755" coordorigin="1024,9221" coordsize="8979,755" path="m1024,9976r8979,l10003,9221r-8979,l1024,9976xe" fillcolor="#e6e6e6" stroked="f">
              <v:path arrowok="t"/>
            </v:shape>
            <v:shape id="_x0000_s1099" style="position:absolute;left:10003;top:9221;width:2983;height:755" coordorigin="10003,9221" coordsize="2983,755" path="m10003,9976r2983,l12986,9221r-2983,l10003,9976xe" fillcolor="#e6e6e6" stroked="f">
              <v:path arrowok="t"/>
            </v:shape>
            <v:shape id="_x0000_s1098" style="position:absolute;left:10003;top:1611;width:0;height:1222" coordorigin="10003,1611" coordsize="0,1222" path="m10003,1611r,1222e" filled="f" strokecolor="#003b83" strokeweight="2pt">
              <v:path arrowok="t"/>
            </v:shape>
            <v:shape id="_x0000_s1097" style="position:absolute;left:10003;top:2833;width:0;height:7163" coordorigin="10003,2833" coordsize="0,7163" path="m10003,2833r,7163e" filled="f" strokeweight="2pt">
              <v:path arrowok="t"/>
            </v:shape>
            <v:shape id="_x0000_s1096" style="position:absolute;left:1004;top:2833;width:12002;height:0" coordorigin="1004,2833" coordsize="12002,0" path="m1004,2833r12002,e" filled="f" strokecolor="#003b83" strokeweight="2pt">
              <v:path arrowok="t"/>
            </v:shape>
            <v:shape id="_x0000_s1095" style="position:absolute;left:1004;top:3653;width:12002;height:0" coordorigin="1004,3653" coordsize="12002,0" path="m1004,3653r12002,e" filled="f" strokeweight="2pt">
              <v:path arrowok="t"/>
            </v:shape>
            <v:shape id="_x0000_s1094" style="position:absolute;left:1004;top:4971;width:12002;height:0" coordorigin="1004,4971" coordsize="12002,0" path="m1004,4971r12002,e" filled="f" strokeweight="2pt">
              <v:path arrowok="t"/>
            </v:shape>
            <v:shape id="_x0000_s1093" style="position:absolute;left:1004;top:6313;width:12002;height:0" coordorigin="1004,6313" coordsize="12002,0" path="m1004,6313r12002,e" filled="f" strokeweight="2pt">
              <v:path arrowok="t"/>
            </v:shape>
            <v:shape id="_x0000_s1092" style="position:absolute;left:1004;top:7653;width:12002;height:0" coordorigin="1004,7653" coordsize="12002,0" path="m1004,7653r12002,e" filled="f" strokeweight="2pt">
              <v:path arrowok="t"/>
            </v:shape>
            <v:shape id="_x0000_s1091" style="position:absolute;left:1004;top:8463;width:12002;height:0" coordorigin="1004,8463" coordsize="12002,0" path="m1004,8463r12002,e" filled="f" strokeweight="2pt">
              <v:path arrowok="t"/>
            </v:shape>
            <v:shape id="_x0000_s1090" style="position:absolute;left:1004;top:9221;width:12002;height:0" coordorigin="1004,9221" coordsize="12002,0" path="m1004,9221r12002,e" filled="f" strokeweight="2pt">
              <v:path arrowok="t"/>
            </v:shape>
            <v:shape id="_x0000_s1089" style="position:absolute;left:1024;top:1611;width:0;height:1222" coordorigin="1024,1611" coordsize="0,1222" path="m1024,1611r,1222e" filled="f" strokecolor="#003b83" strokeweight="2pt">
              <v:path arrowok="t"/>
            </v:shape>
            <v:shape id="_x0000_s1088" style="position:absolute;left:1024;top:2833;width:0;height:7163" coordorigin="1024,2833" coordsize="0,7163" path="m1024,2833r,7163e" filled="f" strokeweight="2pt">
              <v:path arrowok="t"/>
            </v:shape>
            <v:shape id="_x0000_s1087" style="position:absolute;left:12986;top:1611;width:0;height:1222" coordorigin="12986,1611" coordsize="0,1222" path="m12986,1611r,1222e" filled="f" strokecolor="#003b83" strokeweight="2pt">
              <v:path arrowok="t"/>
            </v:shape>
            <v:shape id="_x0000_s1086" style="position:absolute;left:12986;top:2833;width:0;height:7163" coordorigin="12986,2833" coordsize="0,7163" path="m12986,2833r,7163e" filled="f" strokeweight="2pt">
              <v:path arrowok="t"/>
            </v:shape>
            <v:shape id="_x0000_s1085" style="position:absolute;left:1004;top:1631;width:12002;height:0" coordorigin="1004,1631" coordsize="12002,0" path="m1004,1631r12002,e" filled="f" strokecolor="#003b83" strokeweight="2pt">
              <v:path arrowok="t"/>
            </v:shape>
            <v:shape id="_x0000_s1084" style="position:absolute;left:1004;top:9976;width:12002;height:0" coordorigin="1004,9976" coordsize="12002,0" path="m1004,9976r12002,e" filled="f" strokeweight="2pt">
              <v:path arrowok="t"/>
            </v:shape>
            <w10:wrap anchorx="page" anchory="page"/>
          </v:group>
        </w:pict>
      </w:r>
      <w:r w:rsidR="0073007A">
        <w:rPr>
          <w:rFonts w:ascii="Tahoma" w:eastAsia="Tahoma" w:hAnsi="Tahoma" w:cs="Tahoma"/>
          <w:position w:val="-3"/>
          <w:sz w:val="36"/>
          <w:szCs w:val="36"/>
        </w:rPr>
        <w:t xml:space="preserve">reservation.                                                                          </w:t>
      </w:r>
      <w:r w:rsidR="0073007A">
        <w:rPr>
          <w:rFonts w:ascii="Tahoma" w:eastAsia="Tahoma" w:hAnsi="Tahoma" w:cs="Tahoma"/>
          <w:position w:val="19"/>
          <w:sz w:val="36"/>
          <w:szCs w:val="36"/>
        </w:rPr>
        <w:t>3</w:t>
      </w:r>
    </w:p>
    <w:p w:rsidR="00770B8E" w:rsidRDefault="00770B8E">
      <w:pPr>
        <w:spacing w:line="200" w:lineRule="exact"/>
      </w:pPr>
    </w:p>
    <w:p w:rsidR="00770B8E" w:rsidRDefault="00770B8E">
      <w:pPr>
        <w:spacing w:line="200" w:lineRule="exact"/>
      </w:pPr>
    </w:p>
    <w:p w:rsidR="00770B8E" w:rsidRDefault="00770B8E">
      <w:pPr>
        <w:spacing w:before="11" w:line="280" w:lineRule="exact"/>
        <w:rPr>
          <w:sz w:val="28"/>
          <w:szCs w:val="28"/>
        </w:rPr>
      </w:pPr>
    </w:p>
    <w:p w:rsidR="00770B8E" w:rsidRDefault="0073007A">
      <w:pPr>
        <w:ind w:left="875"/>
        <w:rPr>
          <w:rFonts w:ascii="Tahoma" w:eastAsia="Tahoma" w:hAnsi="Tahoma" w:cs="Tahoma"/>
          <w:sz w:val="36"/>
          <w:szCs w:val="36"/>
        </w:rPr>
      </w:pPr>
      <w:r>
        <w:rPr>
          <w:rFonts w:ascii="Tahoma" w:eastAsia="Tahoma" w:hAnsi="Tahoma" w:cs="Tahoma"/>
          <w:sz w:val="36"/>
          <w:szCs w:val="36"/>
        </w:rPr>
        <w:t>As a hotel employee, I can run Revenue reports                       8</w:t>
      </w:r>
    </w:p>
    <w:p w:rsidR="00770B8E" w:rsidRDefault="00770B8E">
      <w:pPr>
        <w:spacing w:line="200" w:lineRule="exact"/>
      </w:pPr>
    </w:p>
    <w:p w:rsidR="00770B8E" w:rsidRDefault="00770B8E">
      <w:pPr>
        <w:spacing w:line="200" w:lineRule="exact"/>
      </w:pPr>
    </w:p>
    <w:p w:rsidR="00770B8E" w:rsidRDefault="00770B8E">
      <w:pPr>
        <w:spacing w:before="1" w:line="240" w:lineRule="exact"/>
        <w:rPr>
          <w:sz w:val="24"/>
          <w:szCs w:val="24"/>
        </w:rPr>
      </w:pPr>
    </w:p>
    <w:p w:rsidR="00770B8E" w:rsidRDefault="0073007A">
      <w:pPr>
        <w:ind w:left="875"/>
        <w:rPr>
          <w:rFonts w:ascii="Tahoma" w:eastAsia="Tahoma" w:hAnsi="Tahoma" w:cs="Tahoma"/>
          <w:sz w:val="36"/>
          <w:szCs w:val="36"/>
        </w:rPr>
      </w:pPr>
      <w:r>
        <w:rPr>
          <w:rFonts w:ascii="Tahoma" w:eastAsia="Tahoma" w:hAnsi="Tahoma" w:cs="Tahoma"/>
          <w:sz w:val="36"/>
          <w:szCs w:val="36"/>
        </w:rPr>
        <w:t xml:space="preserve">Improve exception handling                                     </w:t>
      </w:r>
      <w:r>
        <w:rPr>
          <w:rFonts w:ascii="Tahoma" w:eastAsia="Tahoma" w:hAnsi="Tahoma" w:cs="Tahoma"/>
          <w:sz w:val="36"/>
          <w:szCs w:val="36"/>
        </w:rPr>
        <w:t xml:space="preserve">              8</w:t>
      </w:r>
    </w:p>
    <w:p w:rsidR="00770B8E" w:rsidRDefault="00770B8E">
      <w:pPr>
        <w:spacing w:before="9" w:line="140" w:lineRule="exact"/>
        <w:rPr>
          <w:sz w:val="14"/>
          <w:szCs w:val="14"/>
        </w:rPr>
      </w:pPr>
    </w:p>
    <w:p w:rsidR="00770B8E" w:rsidRDefault="00770B8E">
      <w:pPr>
        <w:spacing w:line="200" w:lineRule="exact"/>
      </w:pPr>
    </w:p>
    <w:p w:rsidR="00770B8E" w:rsidRDefault="0073007A">
      <w:pPr>
        <w:ind w:left="875"/>
        <w:rPr>
          <w:rFonts w:ascii="Tahoma" w:eastAsia="Tahoma" w:hAnsi="Tahoma" w:cs="Tahoma"/>
          <w:sz w:val="36"/>
          <w:szCs w:val="36"/>
        </w:rPr>
      </w:pPr>
      <w:r>
        <w:rPr>
          <w:rFonts w:ascii="Tahoma" w:eastAsia="Tahoma" w:hAnsi="Tahoma" w:cs="Tahoma"/>
          <w:sz w:val="36"/>
          <w:szCs w:val="36"/>
        </w:rPr>
        <w:t>...                                                                                       30</w:t>
      </w:r>
    </w:p>
    <w:p w:rsidR="00770B8E" w:rsidRDefault="00770B8E">
      <w:pPr>
        <w:spacing w:before="2" w:line="120" w:lineRule="exact"/>
        <w:rPr>
          <w:sz w:val="12"/>
          <w:szCs w:val="12"/>
        </w:rPr>
      </w:pPr>
    </w:p>
    <w:p w:rsidR="00770B8E" w:rsidRDefault="00770B8E">
      <w:pPr>
        <w:spacing w:line="200" w:lineRule="exact"/>
      </w:pPr>
    </w:p>
    <w:p w:rsidR="00770B8E" w:rsidRDefault="0073007A">
      <w:pPr>
        <w:ind w:left="875"/>
        <w:rPr>
          <w:rFonts w:ascii="Tahoma" w:eastAsia="Tahoma" w:hAnsi="Tahoma" w:cs="Tahoma"/>
          <w:sz w:val="36"/>
          <w:szCs w:val="36"/>
        </w:rPr>
        <w:sectPr w:rsidR="00770B8E">
          <w:pgSz w:w="14400" w:h="10800" w:orient="landscape"/>
          <w:pgMar w:top="780" w:right="140" w:bottom="280" w:left="380" w:header="336" w:footer="0" w:gutter="0"/>
          <w:cols w:space="720"/>
        </w:sectPr>
      </w:pPr>
      <w:r>
        <w:rPr>
          <w:rFonts w:ascii="Tahoma" w:eastAsia="Tahoma" w:hAnsi="Tahoma" w:cs="Tahoma"/>
          <w:sz w:val="36"/>
          <w:szCs w:val="36"/>
        </w:rPr>
        <w:t>...                                                                                       50</w:t>
      </w:r>
    </w:p>
    <w:p w:rsidR="00770B8E" w:rsidRDefault="00770B8E">
      <w:pPr>
        <w:spacing w:line="160" w:lineRule="exact"/>
        <w:rPr>
          <w:sz w:val="17"/>
          <w:szCs w:val="17"/>
        </w:rPr>
      </w:pPr>
    </w:p>
    <w:p w:rsidR="00770B8E" w:rsidRDefault="00770B8E">
      <w:pPr>
        <w:spacing w:line="200" w:lineRule="exact"/>
      </w:pPr>
    </w:p>
    <w:p w:rsidR="00770B8E" w:rsidRDefault="00770B8E">
      <w:pPr>
        <w:spacing w:line="200" w:lineRule="exact"/>
      </w:pPr>
    </w:p>
    <w:p w:rsidR="00770B8E" w:rsidRDefault="0073007A">
      <w:pPr>
        <w:spacing w:before="79" w:line="184" w:lineRule="auto"/>
        <w:ind w:left="1097" w:right="736"/>
        <w:rPr>
          <w:rFonts w:ascii="Verdana" w:eastAsia="Verdana" w:hAnsi="Verdana" w:cs="Verdana"/>
          <w:sz w:val="36"/>
          <w:szCs w:val="36"/>
        </w:rPr>
      </w:pPr>
      <w:r>
        <w:rPr>
          <w:sz w:val="36"/>
          <w:szCs w:val="36"/>
        </w:rPr>
        <w:t>•</w:t>
      </w:r>
      <w:r>
        <w:rPr>
          <w:rFonts w:ascii="Verdana" w:eastAsia="Verdana" w:hAnsi="Verdana" w:cs="Verdana"/>
          <w:sz w:val="36"/>
          <w:szCs w:val="36"/>
        </w:rPr>
        <w:t>A short statement of what the work will be focused on during the sprint</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9" w:line="240" w:lineRule="exact"/>
        <w:rPr>
          <w:sz w:val="24"/>
          <w:szCs w:val="24"/>
        </w:rPr>
        <w:sectPr w:rsidR="00770B8E">
          <w:headerReference w:type="default" r:id="rId140"/>
          <w:pgSz w:w="14400" w:h="10800" w:orient="landscape"/>
          <w:pgMar w:top="1380" w:right="140" w:bottom="280" w:left="380" w:header="336" w:footer="0" w:gutter="0"/>
          <w:cols w:space="720"/>
        </w:sectPr>
      </w:pPr>
    </w:p>
    <w:p w:rsidR="00770B8E" w:rsidRDefault="00770B8E">
      <w:pPr>
        <w:spacing w:before="9" w:line="140" w:lineRule="exact"/>
        <w:rPr>
          <w:sz w:val="14"/>
          <w:szCs w:val="14"/>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ind w:left="412"/>
        <w:rPr>
          <w:rFonts w:ascii="Verdana" w:eastAsia="Verdana" w:hAnsi="Verdana" w:cs="Verdana"/>
          <w:sz w:val="44"/>
          <w:szCs w:val="44"/>
        </w:rPr>
      </w:pPr>
      <w:r>
        <w:rPr>
          <w:rFonts w:ascii="Verdana" w:eastAsia="Verdana" w:hAnsi="Verdana" w:cs="Verdana"/>
          <w:color w:val="FFFFFF"/>
          <w:w w:val="99"/>
          <w:sz w:val="44"/>
          <w:szCs w:val="44"/>
        </w:rPr>
        <w:t>Database</w:t>
      </w:r>
    </w:p>
    <w:p w:rsidR="00770B8E" w:rsidRDefault="0073007A">
      <w:pPr>
        <w:spacing w:line="500" w:lineRule="exact"/>
        <w:ind w:left="412"/>
        <w:rPr>
          <w:rFonts w:ascii="Verdana" w:eastAsia="Verdana" w:hAnsi="Verdana" w:cs="Verdana"/>
          <w:sz w:val="44"/>
          <w:szCs w:val="44"/>
        </w:rPr>
      </w:pPr>
      <w:r>
        <w:rPr>
          <w:rFonts w:ascii="Verdana" w:eastAsia="Verdana" w:hAnsi="Verdana" w:cs="Verdana"/>
          <w:color w:val="FFFFFF"/>
          <w:w w:val="99"/>
          <w:position w:val="-3"/>
          <w:sz w:val="44"/>
          <w:szCs w:val="44"/>
        </w:rPr>
        <w:t>Application</w:t>
      </w:r>
    </w:p>
    <w:p w:rsidR="00770B8E" w:rsidRDefault="0073007A">
      <w:pPr>
        <w:spacing w:line="420" w:lineRule="exact"/>
        <w:ind w:left="340" w:right="-86"/>
        <w:rPr>
          <w:rFonts w:ascii="Verdana" w:eastAsia="Verdana" w:hAnsi="Verdana" w:cs="Verdana"/>
          <w:sz w:val="44"/>
          <w:szCs w:val="44"/>
        </w:rPr>
      </w:pPr>
      <w:r>
        <w:rPr>
          <w:rFonts w:ascii="Verdana" w:eastAsia="Verdana" w:hAnsi="Verdana" w:cs="Verdana"/>
          <w:color w:val="FFFFFF"/>
          <w:w w:val="99"/>
          <w:sz w:val="44"/>
          <w:szCs w:val="44"/>
        </w:rPr>
        <w:t>Make</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the</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application</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run</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on</w:t>
      </w:r>
    </w:p>
    <w:p w:rsidR="00770B8E" w:rsidRDefault="00770B8E">
      <w:pPr>
        <w:spacing w:before="17" w:line="240" w:lineRule="exact"/>
        <w:rPr>
          <w:sz w:val="24"/>
          <w:szCs w:val="24"/>
        </w:rPr>
      </w:pPr>
    </w:p>
    <w:p w:rsidR="00770B8E" w:rsidRDefault="0073007A">
      <w:pPr>
        <w:ind w:left="340"/>
        <w:rPr>
          <w:rFonts w:ascii="Verdana" w:eastAsia="Verdana" w:hAnsi="Verdana" w:cs="Verdana"/>
          <w:sz w:val="44"/>
          <w:szCs w:val="44"/>
        </w:rPr>
      </w:pPr>
      <w:r>
        <w:rPr>
          <w:rFonts w:ascii="Verdana" w:eastAsia="Verdana" w:hAnsi="Verdana" w:cs="Verdana"/>
          <w:color w:val="FFFFFF"/>
          <w:w w:val="99"/>
          <w:sz w:val="44"/>
          <w:szCs w:val="44"/>
        </w:rPr>
        <w:t>SQL</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Server</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in</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addition</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to</w:t>
      </w:r>
    </w:p>
    <w:p w:rsidR="00770B8E" w:rsidRDefault="00770B8E">
      <w:pPr>
        <w:spacing w:before="17" w:line="240" w:lineRule="exact"/>
        <w:rPr>
          <w:sz w:val="24"/>
          <w:szCs w:val="24"/>
        </w:rPr>
      </w:pPr>
    </w:p>
    <w:p w:rsidR="00770B8E" w:rsidRDefault="0073007A">
      <w:pPr>
        <w:ind w:left="340"/>
        <w:rPr>
          <w:rFonts w:ascii="Verdana" w:eastAsia="Verdana" w:hAnsi="Verdana" w:cs="Verdana"/>
          <w:sz w:val="44"/>
          <w:szCs w:val="44"/>
        </w:rPr>
      </w:pPr>
      <w:r>
        <w:rPr>
          <w:rFonts w:ascii="Verdana" w:eastAsia="Verdana" w:hAnsi="Verdana" w:cs="Verdana"/>
          <w:color w:val="FFFFFF"/>
          <w:w w:val="99"/>
          <w:sz w:val="44"/>
          <w:szCs w:val="44"/>
        </w:rPr>
        <w:t>Oracle.</w:t>
      </w:r>
    </w:p>
    <w:p w:rsidR="00770B8E" w:rsidRDefault="0073007A">
      <w:pPr>
        <w:spacing w:line="500" w:lineRule="exact"/>
        <w:ind w:left="234"/>
        <w:rPr>
          <w:rFonts w:ascii="Verdana" w:eastAsia="Verdana" w:hAnsi="Verdana" w:cs="Verdana"/>
          <w:sz w:val="44"/>
          <w:szCs w:val="44"/>
        </w:rPr>
      </w:pPr>
      <w:r>
        <w:br w:type="column"/>
      </w:r>
      <w:r>
        <w:rPr>
          <w:rFonts w:ascii="Verdana" w:eastAsia="Verdana" w:hAnsi="Verdana" w:cs="Verdana"/>
          <w:color w:val="FFFFFF"/>
          <w:w w:val="99"/>
          <w:position w:val="-1"/>
          <w:sz w:val="44"/>
          <w:szCs w:val="44"/>
        </w:rPr>
        <w:lastRenderedPageBreak/>
        <w:t>Life</w:t>
      </w:r>
      <w:r>
        <w:rPr>
          <w:rFonts w:ascii="Verdana" w:eastAsia="Verdana" w:hAnsi="Verdana" w:cs="Verdana"/>
          <w:color w:val="FFFFFF"/>
          <w:position w:val="-1"/>
          <w:sz w:val="44"/>
          <w:szCs w:val="44"/>
        </w:rPr>
        <w:t xml:space="preserve"> </w:t>
      </w:r>
      <w:r>
        <w:rPr>
          <w:rFonts w:ascii="Verdana" w:eastAsia="Verdana" w:hAnsi="Verdana" w:cs="Verdana"/>
          <w:color w:val="FFFFFF"/>
          <w:w w:val="99"/>
          <w:position w:val="-1"/>
          <w:sz w:val="44"/>
          <w:szCs w:val="44"/>
        </w:rPr>
        <w:t>Sciences</w:t>
      </w:r>
    </w:p>
    <w:p w:rsidR="00770B8E" w:rsidRDefault="00770B8E">
      <w:pPr>
        <w:spacing w:before="5" w:line="200" w:lineRule="exact"/>
      </w:pPr>
    </w:p>
    <w:p w:rsidR="00770B8E" w:rsidRDefault="0073007A">
      <w:pPr>
        <w:spacing w:line="520" w:lineRule="exact"/>
        <w:ind w:right="1156"/>
        <w:rPr>
          <w:rFonts w:ascii="Verdana" w:eastAsia="Verdana" w:hAnsi="Verdana" w:cs="Verdana"/>
          <w:sz w:val="44"/>
          <w:szCs w:val="44"/>
        </w:rPr>
      </w:pPr>
      <w:r>
        <w:rPr>
          <w:rFonts w:ascii="Verdana" w:eastAsia="Verdana" w:hAnsi="Verdana" w:cs="Verdana"/>
          <w:color w:val="FFFFFF"/>
          <w:w w:val="99"/>
          <w:sz w:val="44"/>
          <w:szCs w:val="44"/>
        </w:rPr>
        <w:t>Support</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features</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necessary for</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population</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genetics studies.</w:t>
      </w:r>
    </w:p>
    <w:p w:rsidR="00770B8E" w:rsidRDefault="00770B8E">
      <w:pPr>
        <w:spacing w:before="4" w:line="120" w:lineRule="exact"/>
        <w:rPr>
          <w:sz w:val="13"/>
          <w:szCs w:val="13"/>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ind w:left="234"/>
        <w:rPr>
          <w:rFonts w:ascii="Verdana" w:eastAsia="Verdana" w:hAnsi="Verdana" w:cs="Verdana"/>
          <w:sz w:val="44"/>
          <w:szCs w:val="44"/>
        </w:rPr>
      </w:pPr>
      <w:r w:rsidRPr="00770B8E">
        <w:pict>
          <v:group id="_x0000_s1064" style="position:absolute;left:0;text-align:left;margin-left:23.35pt;margin-top:196.15pt;width:672.35pt;height:315.35pt;z-index:-2091;mso-position-horizontal-relative:page;mso-position-vertical-relative:page" coordorigin="467,3923" coordsize="13447,6307">
            <v:shape id="_x0000_s1082" type="#_x0000_t75" style="position:absolute;left:535;top:5359;width:6990;height:3479">
              <v:imagedata r:id="rId141" o:title=""/>
            </v:shape>
            <v:shape id="_x0000_s1081" type="#_x0000_t75" style="position:absolute;left:488;top:5312;width:6948;height:3437">
              <v:imagedata r:id="rId142" o:title=""/>
            </v:shape>
            <v:shape id="_x0000_s1080" style="position:absolute;left:488;top:5312;width:6948;height:3437" coordorigin="488,5312" coordsize="6948,3437" path="m488,5851r7,-87l516,5681r33,-77l592,5533r54,-63l709,5416r71,-43l857,5340r83,-21l1027,5312r5870,l6985,5319r83,21l7145,5373r71,43l7278,5470r54,63l7376,5604r33,77l7429,5764r7,87l7436,8210r-7,88l7409,8381r-33,77l7332,8528r-54,63l7216,8645r-71,44l7068,8722r-83,20l6897,8749r-5870,l940,8742r-83,-20l780,8689r-71,-44l646,8591r-54,-63l549,8458r-33,-77l495,8298r-7,-88l488,5851xe" filled="f" strokecolor="#003b83" strokeweight="2.04pt">
              <v:path arrowok="t"/>
            </v:shape>
            <v:shape id="_x0000_s1079" style="position:absolute;left:1171;top:5311;width:3689;height:648" coordorigin="1171,5311" coordsize="3689,648" path="m1171,5959r3689,l4860,5311r-3689,l1171,5959xe" fillcolor="#003b83" stroked="f">
              <v:path arrowok="t"/>
            </v:shape>
            <v:shape id="_x0000_s1078" style="position:absolute;left:4716;top:5311;width:703;height:648" coordorigin="4716,5311" coordsize="703,648" path="m4972,5957r44,-3l5057,5948r39,-8l5133,5931r35,-12l5200,5905r30,-16l5258,5871r25,-20l5306,5830r21,-23l5346,5782r17,-26l5377,5729r13,-30l5400,5669r8,-32l5414,5604r3,-34l5419,5535r,-120l5419,5311r-703,l4716,5959r40,l4796,5959r40,-1l4876,5958r40,l4956,5957r16,xe" fillcolor="#003b83" stroked="f">
              <v:path arrowok="t"/>
            </v:shape>
            <v:shape id="_x0000_s1077" style="position:absolute;left:487;top:5311;width:701;height:648" coordorigin="487,5311" coordsize="701,648" path="m933,5313r-44,4l848,5322r-39,8l772,5340r-34,12l706,5366r-30,16l648,5399r-25,20l600,5440r-21,23l560,5488r-17,26l529,5542r-12,29l507,5601r-8,32l493,5666r-4,34l488,5735r-1,100l487,5935r,24l1188,5959r,-648l1148,5311r-40,1l1068,5312r-40,l988,5313r-40,l933,5313xe" fillcolor="#003b83" stroked="f">
              <v:path arrowok="t"/>
            </v:shape>
            <v:shape id="_x0000_s1076" type="#_x0000_t75" style="position:absolute;left:6924;top:7248;width:6990;height:2982">
              <v:imagedata r:id="rId143" o:title=""/>
            </v:shape>
            <v:shape id="_x0000_s1075" type="#_x0000_t75" style="position:absolute;left:6877;top:7201;width:6948;height:2940">
              <v:imagedata r:id="rId144" o:title=""/>
            </v:shape>
            <v:shape id="_x0000_s1074" style="position:absolute;left:6877;top:7201;width:6948;height:2940" coordorigin="6877,7201" coordsize="6948,2940" path="m6877,7662r6,-74l6901,7517r28,-67l6966,7390r46,-54l7066,7290r60,-37l7193,7225r71,-18l7338,7201r6026,l13439,7207r71,18l13576,7253r60,37l13690,7336r46,54l13774,7450r28,67l13819,7588r6,74l13825,9680r-6,75l13802,9826r-28,66l13736,9952r-46,54l13636,10052r-60,38l13510,10118r-71,17l13364,10141r-6026,l7264,10135r-71,-17l7126,10090r-60,-38l7012,10006r-46,-54l6929,9892r-28,-66l6883,9755r-6,-75l6877,7662xe" filled="f" strokecolor="#003b83" strokeweight="2.04pt">
              <v:path arrowok="t"/>
            </v:shape>
            <v:shape id="_x0000_s1073" style="position:absolute;left:7560;top:7200;width:3691;height:648" coordorigin="7560,7200" coordsize="3691,648" path="m7560,7848r3691,l11251,7200r-3691,l7560,7848xe" fillcolor="#003b83" stroked="f">
              <v:path arrowok="t"/>
            </v:shape>
            <v:shape id="_x0000_s1072" style="position:absolute;left:11107;top:7200;width:701;height:648" coordorigin="11107,7200" coordsize="701,648" path="m11362,7846r44,-3l11447,7837r39,-8l11523,7819r34,-12l11589,7793r30,-16l11647,7760r25,-20l11696,7719r21,-23l11735,7671r17,-26l11766,7617r13,-29l11789,7558r8,-32l11802,7493r4,-34l11808,7424r,-120l11808,7200r-701,l11107,7848r40,l11187,7847r40,l11267,7847r40,-1l11347,7846r15,xe" fillcolor="#003b83" stroked="f">
              <v:path arrowok="t"/>
            </v:shape>
            <v:shape id="_x0000_s1071" style="position:absolute;left:6876;top:7200;width:703;height:648" coordorigin="6876,7200" coordsize="703,648" path="m7323,7202r-44,3l7238,7211r-39,8l7162,7229r-34,12l7095,7255r-30,15l7038,7288r-26,20l6989,7329r-21,23l6949,7377r-17,26l6918,7431r-13,29l6895,7490r-8,32l6882,7555r-4,34l6876,7624r,120l6876,7848r703,l7579,7200r-40,l7499,7201r-40,l7419,7201r-40,1l7339,7202r-16,xe" fillcolor="#003b83" stroked="f">
              <v:path arrowok="t"/>
            </v:shape>
            <v:shape id="_x0000_s1070" type="#_x0000_t75" style="position:absolute;left:6924;top:3991;width:6990;height:2579">
              <v:imagedata r:id="rId145" o:title=""/>
            </v:shape>
            <v:shape id="_x0000_s1069" type="#_x0000_t75" style="position:absolute;left:6877;top:3944;width:6948;height:2537">
              <v:imagedata r:id="rId146" o:title=""/>
            </v:shape>
            <v:shape id="_x0000_s1068" style="position:absolute;left:6877;top:3944;width:6948;height:2537" coordorigin="6877,3944" coordsize="6948,2537" path="m6877,4448r7,-82l6903,4289r30,-73l6974,4150r51,-58l7083,4041r66,-40l7221,3970r78,-19l7380,3944r5942,l13404,3951r77,19l13553,4001r66,40l13678,4092r50,58l13769,4216r31,73l13819,4366r6,82l13825,5978r-6,82l13800,6137r-31,72l13728,6275r-50,59l13619,6384r-66,41l13481,6456r-77,19l13322,6481r-5942,l7299,6475r-78,-19l7149,6425r-66,-41l7025,6334r-51,-59l6933,6209r-30,-72l6884,6060r-7,-82l6877,4448xe" filled="f" strokecolor="#003b83" strokeweight="2.04pt">
              <v:path arrowok="t"/>
            </v:shape>
            <v:shape id="_x0000_s1067" style="position:absolute;left:7560;top:3943;width:3691;height:648" coordorigin="7560,3943" coordsize="3691,648" path="m7560,4591r3691,l11251,3943r-3691,l7560,4591xe" fillcolor="#003b83" stroked="f">
              <v:path arrowok="t"/>
            </v:shape>
            <v:shape id="_x0000_s1066" style="position:absolute;left:11107;top:3943;width:701;height:648" coordorigin="11107,3943" coordsize="701,648" path="m11362,4589r44,-3l11447,4580r39,-8l11523,4563r34,-12l11589,4537r30,-16l11647,4503r25,-20l11696,4462r21,-23l11735,4414r17,-26l11766,4361r13,-30l11789,4301r8,-32l11802,4236r4,-34l11808,4167r,-120l11808,3943r-701,l11107,4591r40,l11187,4591r40,-1l11267,4590r40,l11347,4589r15,xe" fillcolor="#003b83" stroked="f">
              <v:path arrowok="t"/>
            </v:shape>
            <v:shape id="_x0000_s1065" style="position:absolute;left:6876;top:3943;width:703;height:648" coordorigin="6876,3943" coordsize="703,648" path="m7323,3945r-44,4l7238,3954r-39,8l7162,3972r-34,12l7095,3998r-30,16l7038,4031r-26,20l6989,4072r-21,23l6949,4120r-17,26l6918,4174r-13,29l6895,4233r-8,32l6882,4298r-4,34l6876,4367r,120l6876,4591r703,l7579,3943r-40,l7499,3944r-40,l7419,3944r-40,1l7339,3945r-16,xe" fillcolor="#003b83" stroked="f">
              <v:path arrowok="t"/>
            </v:shape>
            <w10:wrap anchorx="page" anchory="page"/>
          </v:group>
        </w:pict>
      </w:r>
      <w:r w:rsidR="0073007A">
        <w:rPr>
          <w:rFonts w:ascii="Verdana" w:eastAsia="Verdana" w:hAnsi="Verdana" w:cs="Verdana"/>
          <w:color w:val="FFFFFF"/>
          <w:w w:val="99"/>
          <w:sz w:val="44"/>
          <w:szCs w:val="44"/>
        </w:rPr>
        <w:t>Financial</w:t>
      </w:r>
      <w:r w:rsidR="0073007A">
        <w:rPr>
          <w:rFonts w:ascii="Verdana" w:eastAsia="Verdana" w:hAnsi="Verdana" w:cs="Verdana"/>
          <w:color w:val="FFFFFF"/>
          <w:sz w:val="44"/>
          <w:szCs w:val="44"/>
        </w:rPr>
        <w:t xml:space="preserve"> </w:t>
      </w:r>
      <w:r w:rsidR="0073007A">
        <w:rPr>
          <w:rFonts w:ascii="Verdana" w:eastAsia="Verdana" w:hAnsi="Verdana" w:cs="Verdana"/>
          <w:color w:val="FFFFFF"/>
          <w:w w:val="99"/>
          <w:sz w:val="44"/>
          <w:szCs w:val="44"/>
        </w:rPr>
        <w:t>services</w:t>
      </w:r>
    </w:p>
    <w:p w:rsidR="00770B8E" w:rsidRDefault="00770B8E">
      <w:pPr>
        <w:spacing w:before="4" w:line="240" w:lineRule="exact"/>
        <w:rPr>
          <w:sz w:val="24"/>
          <w:szCs w:val="24"/>
        </w:rPr>
      </w:pPr>
    </w:p>
    <w:p w:rsidR="00770B8E" w:rsidRDefault="0073007A">
      <w:pPr>
        <w:spacing w:line="237" w:lineRule="auto"/>
        <w:ind w:left="198" w:right="1594"/>
        <w:rPr>
          <w:rFonts w:ascii="Verdana" w:eastAsia="Verdana" w:hAnsi="Verdana" w:cs="Verdana"/>
          <w:sz w:val="44"/>
          <w:szCs w:val="44"/>
        </w:rPr>
        <w:sectPr w:rsidR="00770B8E">
          <w:type w:val="continuous"/>
          <w:pgSz w:w="14400" w:h="10800" w:orient="landscape"/>
          <w:pgMar w:top="980" w:right="140" w:bottom="0" w:left="380" w:header="720" w:footer="720" w:gutter="0"/>
          <w:cols w:num="2" w:space="720" w:equalWidth="0">
            <w:col w:w="6499" w:space="70"/>
            <w:col w:w="7311"/>
          </w:cols>
        </w:sectPr>
      </w:pPr>
      <w:r>
        <w:rPr>
          <w:rFonts w:ascii="Verdana" w:eastAsia="Verdana" w:hAnsi="Verdana" w:cs="Verdana"/>
          <w:color w:val="FFFFFF"/>
          <w:w w:val="99"/>
          <w:sz w:val="44"/>
          <w:szCs w:val="44"/>
        </w:rPr>
        <w:t>Support</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more</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technical indicators</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than</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company ABC</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with</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real-time, streaming</w:t>
      </w:r>
      <w:r>
        <w:rPr>
          <w:rFonts w:ascii="Verdana" w:eastAsia="Verdana" w:hAnsi="Verdana" w:cs="Verdana"/>
          <w:color w:val="FFFFFF"/>
          <w:sz w:val="44"/>
          <w:szCs w:val="44"/>
        </w:rPr>
        <w:t xml:space="preserve"> </w:t>
      </w:r>
      <w:r>
        <w:rPr>
          <w:rFonts w:ascii="Verdana" w:eastAsia="Verdana" w:hAnsi="Verdana" w:cs="Verdana"/>
          <w:color w:val="FFFFFF"/>
          <w:w w:val="99"/>
          <w:sz w:val="44"/>
          <w:szCs w:val="44"/>
        </w:rPr>
        <w:t>data.</w:t>
      </w:r>
    </w:p>
    <w:p w:rsidR="00770B8E" w:rsidRDefault="00770B8E">
      <w:pPr>
        <w:spacing w:line="200" w:lineRule="exact"/>
      </w:pPr>
    </w:p>
    <w:p w:rsidR="00770B8E" w:rsidRDefault="00770B8E">
      <w:pPr>
        <w:spacing w:line="200" w:lineRule="exact"/>
      </w:pPr>
    </w:p>
    <w:p w:rsidR="00770B8E" w:rsidRDefault="00770B8E">
      <w:pPr>
        <w:spacing w:before="18" w:line="280" w:lineRule="exact"/>
        <w:rPr>
          <w:sz w:val="28"/>
          <w:szCs w:val="28"/>
        </w:rPr>
      </w:pPr>
    </w:p>
    <w:p w:rsidR="00770B8E" w:rsidRDefault="0073007A">
      <w:pPr>
        <w:spacing w:line="540" w:lineRule="exact"/>
        <w:ind w:left="112"/>
        <w:rPr>
          <w:rFonts w:ascii="Verdana" w:eastAsia="Verdana" w:hAnsi="Verdana" w:cs="Verdana"/>
          <w:sz w:val="48"/>
          <w:szCs w:val="48"/>
        </w:rPr>
      </w:pPr>
      <w:r>
        <w:rPr>
          <w:rFonts w:ascii="Verdana" w:eastAsia="Verdana" w:hAnsi="Verdana" w:cs="Verdana"/>
          <w:position w:val="-1"/>
          <w:sz w:val="48"/>
          <w:szCs w:val="48"/>
        </w:rPr>
        <w:t xml:space="preserve">• </w:t>
      </w:r>
      <w:r>
        <w:rPr>
          <w:rFonts w:ascii="Verdana" w:eastAsia="Verdana" w:hAnsi="Verdana" w:cs="Verdana"/>
          <w:position w:val="-1"/>
          <w:sz w:val="48"/>
          <w:szCs w:val="48"/>
        </w:rPr>
        <w:t>Individuals sign up for work of their own choosing</w:t>
      </w:r>
    </w:p>
    <w:p w:rsidR="00770B8E" w:rsidRDefault="0073007A">
      <w:pPr>
        <w:spacing w:before="97"/>
        <w:ind w:left="657"/>
        <w:rPr>
          <w:rFonts w:ascii="Verdana" w:eastAsia="Verdana" w:hAnsi="Verdana" w:cs="Verdana"/>
          <w:sz w:val="44"/>
          <w:szCs w:val="44"/>
        </w:rPr>
      </w:pPr>
      <w:r>
        <w:rPr>
          <w:rFonts w:ascii="Verdana" w:eastAsia="Verdana" w:hAnsi="Verdana" w:cs="Verdana"/>
          <w:w w:val="99"/>
          <w:sz w:val="44"/>
          <w:szCs w:val="44"/>
        </w:rPr>
        <w:t>–</w:t>
      </w:r>
      <w:r>
        <w:rPr>
          <w:rFonts w:ascii="Verdana" w:eastAsia="Verdana" w:hAnsi="Verdana" w:cs="Verdana"/>
          <w:sz w:val="44"/>
          <w:szCs w:val="44"/>
        </w:rPr>
        <w:t xml:space="preserve"> </w:t>
      </w:r>
      <w:r>
        <w:rPr>
          <w:rFonts w:ascii="Verdana" w:eastAsia="Verdana" w:hAnsi="Verdana" w:cs="Verdana"/>
          <w:w w:val="99"/>
          <w:sz w:val="44"/>
          <w:szCs w:val="44"/>
        </w:rPr>
        <w:t>Work</w:t>
      </w:r>
      <w:r>
        <w:rPr>
          <w:rFonts w:ascii="Verdana" w:eastAsia="Verdana" w:hAnsi="Verdana" w:cs="Verdana"/>
          <w:sz w:val="44"/>
          <w:szCs w:val="44"/>
        </w:rPr>
        <w:t xml:space="preserve"> </w:t>
      </w:r>
      <w:r>
        <w:rPr>
          <w:rFonts w:ascii="Verdana" w:eastAsia="Verdana" w:hAnsi="Verdana" w:cs="Verdana"/>
          <w:w w:val="99"/>
          <w:sz w:val="44"/>
          <w:szCs w:val="44"/>
        </w:rPr>
        <w:t>is</w:t>
      </w:r>
      <w:r>
        <w:rPr>
          <w:rFonts w:ascii="Verdana" w:eastAsia="Verdana" w:hAnsi="Verdana" w:cs="Verdana"/>
          <w:sz w:val="44"/>
          <w:szCs w:val="44"/>
        </w:rPr>
        <w:t xml:space="preserve"> </w:t>
      </w:r>
      <w:r>
        <w:rPr>
          <w:rFonts w:ascii="Verdana" w:eastAsia="Verdana" w:hAnsi="Verdana" w:cs="Verdana"/>
          <w:w w:val="99"/>
          <w:sz w:val="44"/>
          <w:szCs w:val="44"/>
        </w:rPr>
        <w:t>never</w:t>
      </w:r>
      <w:r>
        <w:rPr>
          <w:rFonts w:ascii="Verdana" w:eastAsia="Verdana" w:hAnsi="Verdana" w:cs="Verdana"/>
          <w:sz w:val="44"/>
          <w:szCs w:val="44"/>
        </w:rPr>
        <w:t xml:space="preserve"> </w:t>
      </w:r>
      <w:r>
        <w:rPr>
          <w:rFonts w:ascii="Verdana" w:eastAsia="Verdana" w:hAnsi="Verdana" w:cs="Verdana"/>
          <w:w w:val="99"/>
          <w:sz w:val="44"/>
          <w:szCs w:val="44"/>
        </w:rPr>
        <w:t>assigned</w:t>
      </w:r>
    </w:p>
    <w:p w:rsidR="00770B8E" w:rsidRDefault="00770B8E">
      <w:pPr>
        <w:spacing w:before="10" w:line="100" w:lineRule="exact"/>
        <w:rPr>
          <w:sz w:val="10"/>
          <w:szCs w:val="10"/>
        </w:rPr>
      </w:pPr>
    </w:p>
    <w:p w:rsidR="00770B8E" w:rsidRDefault="0073007A">
      <w:pPr>
        <w:ind w:left="112"/>
        <w:rPr>
          <w:rFonts w:ascii="Verdana" w:eastAsia="Verdana" w:hAnsi="Verdana" w:cs="Verdana"/>
          <w:sz w:val="48"/>
          <w:szCs w:val="48"/>
        </w:rPr>
      </w:pPr>
      <w:r>
        <w:rPr>
          <w:rFonts w:ascii="Verdana" w:eastAsia="Verdana" w:hAnsi="Verdana" w:cs="Verdana"/>
          <w:sz w:val="48"/>
          <w:szCs w:val="48"/>
        </w:rPr>
        <w:t>• Estimated work remaining is updated daily</w:t>
      </w:r>
    </w:p>
    <w:p w:rsidR="00770B8E" w:rsidRDefault="00770B8E">
      <w:pPr>
        <w:spacing w:before="9" w:line="180" w:lineRule="exact"/>
        <w:rPr>
          <w:sz w:val="19"/>
          <w:szCs w:val="19"/>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ind w:left="112"/>
        <w:rPr>
          <w:rFonts w:ascii="Verdana" w:eastAsia="Verdana" w:hAnsi="Verdana" w:cs="Verdana"/>
          <w:sz w:val="48"/>
          <w:szCs w:val="48"/>
        </w:rPr>
      </w:pPr>
      <w:r>
        <w:rPr>
          <w:rFonts w:ascii="Verdana" w:eastAsia="Verdana" w:hAnsi="Verdana" w:cs="Verdana"/>
          <w:sz w:val="48"/>
          <w:szCs w:val="48"/>
        </w:rPr>
        <w:t>• Any team member can add, delete change sprint</w:t>
      </w:r>
    </w:p>
    <w:p w:rsidR="00770B8E" w:rsidRDefault="0073007A">
      <w:pPr>
        <w:spacing w:line="560" w:lineRule="exact"/>
        <w:ind w:left="477"/>
        <w:rPr>
          <w:rFonts w:ascii="Verdana" w:eastAsia="Verdana" w:hAnsi="Verdana" w:cs="Verdana"/>
          <w:sz w:val="48"/>
          <w:szCs w:val="48"/>
        </w:rPr>
      </w:pPr>
      <w:r>
        <w:rPr>
          <w:rFonts w:ascii="Verdana" w:eastAsia="Verdana" w:hAnsi="Verdana" w:cs="Verdana"/>
          <w:position w:val="-1"/>
          <w:sz w:val="48"/>
          <w:szCs w:val="48"/>
        </w:rPr>
        <w:t>backlog</w:t>
      </w:r>
    </w:p>
    <w:p w:rsidR="00770B8E" w:rsidRDefault="00770B8E">
      <w:pPr>
        <w:spacing w:before="8" w:line="100" w:lineRule="exact"/>
        <w:rPr>
          <w:sz w:val="10"/>
          <w:szCs w:val="10"/>
        </w:rPr>
      </w:pPr>
    </w:p>
    <w:p w:rsidR="00770B8E" w:rsidRDefault="0073007A">
      <w:pPr>
        <w:ind w:left="112"/>
        <w:rPr>
          <w:rFonts w:ascii="Verdana" w:eastAsia="Verdana" w:hAnsi="Verdana" w:cs="Verdana"/>
          <w:sz w:val="48"/>
          <w:szCs w:val="48"/>
        </w:rPr>
      </w:pPr>
      <w:r>
        <w:rPr>
          <w:rFonts w:ascii="Verdana" w:eastAsia="Verdana" w:hAnsi="Verdana" w:cs="Verdana"/>
          <w:sz w:val="48"/>
          <w:szCs w:val="48"/>
        </w:rPr>
        <w:t>• Work for the sprint emerges</w:t>
      </w:r>
    </w:p>
    <w:p w:rsidR="00770B8E" w:rsidRDefault="00770B8E">
      <w:pPr>
        <w:spacing w:before="10" w:line="120" w:lineRule="exact"/>
        <w:rPr>
          <w:sz w:val="12"/>
          <w:szCs w:val="12"/>
        </w:rPr>
      </w:pPr>
    </w:p>
    <w:p w:rsidR="00770B8E" w:rsidRDefault="0073007A">
      <w:pPr>
        <w:spacing w:line="560" w:lineRule="exact"/>
        <w:ind w:left="477" w:right="947" w:hanging="365"/>
        <w:rPr>
          <w:rFonts w:ascii="Verdana" w:eastAsia="Verdana" w:hAnsi="Verdana" w:cs="Verdana"/>
          <w:sz w:val="48"/>
          <w:szCs w:val="48"/>
        </w:rPr>
      </w:pPr>
      <w:r>
        <w:rPr>
          <w:rFonts w:ascii="Verdana" w:eastAsia="Verdana" w:hAnsi="Verdana" w:cs="Verdana"/>
          <w:sz w:val="48"/>
          <w:szCs w:val="48"/>
        </w:rPr>
        <w:t xml:space="preserve">• </w:t>
      </w:r>
      <w:r>
        <w:rPr>
          <w:rFonts w:ascii="Verdana" w:eastAsia="Verdana" w:hAnsi="Verdana" w:cs="Verdana"/>
          <w:sz w:val="48"/>
          <w:szCs w:val="48"/>
        </w:rPr>
        <w:t>If work is unclear, define a sprint backlog item with a larger amount of time and break it down later</w:t>
      </w:r>
    </w:p>
    <w:p w:rsidR="00770B8E" w:rsidRDefault="0073007A">
      <w:pPr>
        <w:spacing w:before="94"/>
        <w:ind w:left="112"/>
        <w:rPr>
          <w:rFonts w:ascii="Verdana" w:eastAsia="Verdana" w:hAnsi="Verdana" w:cs="Verdana"/>
          <w:sz w:val="48"/>
          <w:szCs w:val="48"/>
        </w:rPr>
        <w:sectPr w:rsidR="00770B8E">
          <w:headerReference w:type="default" r:id="rId147"/>
          <w:pgSz w:w="14400" w:h="10800" w:orient="landscape"/>
          <w:pgMar w:top="1420" w:right="140" w:bottom="280" w:left="260" w:header="336" w:footer="0" w:gutter="0"/>
          <w:cols w:space="720"/>
        </w:sectPr>
      </w:pPr>
      <w:r>
        <w:rPr>
          <w:rFonts w:ascii="Verdana" w:eastAsia="Verdana" w:hAnsi="Verdana" w:cs="Verdana"/>
          <w:sz w:val="48"/>
          <w:szCs w:val="48"/>
        </w:rPr>
        <w:t>• Update work remaining as more becomes known</w:t>
      </w:r>
    </w:p>
    <w:p w:rsidR="00770B8E" w:rsidRDefault="00770B8E">
      <w:pPr>
        <w:spacing w:before="7" w:line="120" w:lineRule="exact"/>
        <w:rPr>
          <w:sz w:val="12"/>
          <w:szCs w:val="12"/>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29" w:line="260" w:lineRule="exact"/>
        <w:ind w:left="117"/>
        <w:rPr>
          <w:rFonts w:ascii="Arial" w:eastAsia="Arial" w:hAnsi="Arial" w:cs="Arial"/>
          <w:sz w:val="24"/>
          <w:szCs w:val="24"/>
        </w:rPr>
      </w:pPr>
      <w:r w:rsidRPr="00770B8E">
        <w:pict>
          <v:group id="_x0000_s1060" style="position:absolute;left:0;text-align:left;margin-left:12pt;margin-top:90.7pt;width:664.95pt;height:209.8pt;z-index:-2090;mso-position-horizontal-relative:page;mso-position-vertical-relative:page" coordorigin="240,1814" coordsize="13299,4196">
            <v:shape id="_x0000_s1063" style="position:absolute;left:250;top:1824;width:13279;height:4176" coordorigin="250,1824" coordsize="13279,4176" path="m250,6000r13279,l13529,1824r-13279,l250,6000xe" fillcolor="#006fac" stroked="f">
              <v:path arrowok="t"/>
            </v:shape>
            <v:shape id="_x0000_s1062" type="#_x0000_t75" style="position:absolute;left:250;top:1824;width:13279;height:4176">
              <v:imagedata r:id="rId148" o:title=""/>
            </v:shape>
            <v:shape id="_x0000_s1061" style="position:absolute;left:389;top:2458;width:1104;height:252" coordorigin="389,2458" coordsize="1104,252" path="m389,2710r1104,l1493,2458r-1104,l389,2710xe" fillcolor="#006fac" stroked="f">
              <v:path arrowok="t"/>
            </v:shape>
            <w10:wrap anchorx="page" anchory="page"/>
          </v:group>
        </w:pict>
      </w:r>
      <w:r w:rsidR="0073007A">
        <w:rPr>
          <w:rFonts w:ascii="Arial" w:eastAsia="Arial" w:hAnsi="Arial" w:cs="Arial"/>
          <w:position w:val="-1"/>
          <w:sz w:val="24"/>
          <w:szCs w:val="24"/>
        </w:rPr>
        <w:t>01/11/2015</w:t>
      </w:r>
    </w:p>
    <w:p w:rsidR="00770B8E" w:rsidRDefault="00770B8E">
      <w:pPr>
        <w:spacing w:before="3" w:line="100" w:lineRule="exact"/>
        <w:rPr>
          <w:sz w:val="11"/>
          <w:szCs w:val="11"/>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29"/>
        <w:ind w:left="144"/>
        <w:rPr>
          <w:rFonts w:ascii="Arial" w:eastAsia="Arial" w:hAnsi="Arial" w:cs="Arial"/>
          <w:sz w:val="24"/>
          <w:szCs w:val="24"/>
        </w:rPr>
        <w:sectPr w:rsidR="00770B8E">
          <w:headerReference w:type="default" r:id="rId149"/>
          <w:pgSz w:w="14400" w:h="10800" w:orient="landscape"/>
          <w:pgMar w:top="1420" w:right="140" w:bottom="280" w:left="160" w:header="336" w:footer="0" w:gutter="0"/>
          <w:cols w:space="720"/>
        </w:sectPr>
      </w:pPr>
      <w:r w:rsidRPr="00770B8E">
        <w:pict>
          <v:group id="_x0000_s1057" style="position:absolute;left:0;text-align:left;margin-left:13.45pt;margin-top:311.5pt;width:663.5pt;height:211.1pt;z-index:-2089;mso-position-horizontal-relative:page;mso-position-vertical-relative:page" coordorigin="269,6230" coordsize="13270,4222">
            <v:shape id="_x0000_s1059" type="#_x0000_t75" style="position:absolute;left:269;top:6230;width:13270;height:4222">
              <v:imagedata r:id="rId150" o:title=""/>
            </v:shape>
            <v:shape id="_x0000_s1058" style="position:absolute;left:418;top:6869;width:1102;height:254" coordorigin="418,6869" coordsize="1102,254" path="m418,7123r1101,l1519,6869r-1101,l418,7123xe" fillcolor="#006fac" stroked="f">
              <v:path arrowok="t"/>
            </v:shape>
            <w10:wrap anchorx="page" anchory="page"/>
          </v:group>
        </w:pict>
      </w:r>
      <w:r w:rsidR="0073007A">
        <w:rPr>
          <w:rFonts w:ascii="Arial" w:eastAsia="Arial" w:hAnsi="Arial" w:cs="Arial"/>
          <w:sz w:val="24"/>
          <w:szCs w:val="24"/>
        </w:rPr>
        <w:t>01/11/2015</w:t>
      </w:r>
    </w:p>
    <w:p w:rsidR="00770B8E" w:rsidRDefault="00770B8E">
      <w:pPr>
        <w:spacing w:line="200" w:lineRule="exact"/>
      </w:pPr>
    </w:p>
    <w:p w:rsidR="00770B8E" w:rsidRDefault="00770B8E">
      <w:pPr>
        <w:spacing w:line="200" w:lineRule="exact"/>
      </w:pPr>
    </w:p>
    <w:p w:rsidR="00770B8E" w:rsidRDefault="00770B8E">
      <w:pPr>
        <w:spacing w:before="17" w:line="260" w:lineRule="exact"/>
        <w:rPr>
          <w:sz w:val="26"/>
          <w:szCs w:val="26"/>
        </w:rPr>
      </w:pPr>
    </w:p>
    <w:p w:rsidR="00770B8E" w:rsidRDefault="0073007A">
      <w:pPr>
        <w:spacing w:before="12" w:line="420" w:lineRule="exact"/>
        <w:ind w:left="477" w:right="2148" w:hanging="365"/>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A display of what work has been completed and what is left to complete</w:t>
      </w:r>
    </w:p>
    <w:p w:rsidR="00770B8E" w:rsidRDefault="0073007A">
      <w:pPr>
        <w:spacing w:before="70"/>
        <w:ind w:left="657"/>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one for each developer or work item</w:t>
      </w:r>
    </w:p>
    <w:p w:rsidR="00770B8E" w:rsidRDefault="0073007A">
      <w:pPr>
        <w:spacing w:before="80"/>
        <w:ind w:left="657"/>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updated every day</w:t>
      </w:r>
    </w:p>
    <w:p w:rsidR="00770B8E" w:rsidRDefault="0073007A">
      <w:pPr>
        <w:spacing w:before="80"/>
        <w:ind w:left="657"/>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(make best guess about hours/points completed each day)</w:t>
      </w:r>
    </w:p>
    <w:p w:rsidR="00770B8E" w:rsidRDefault="0073007A">
      <w:pPr>
        <w:spacing w:before="80"/>
        <w:ind w:left="112"/>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Gives indication to:</w:t>
      </w:r>
    </w:p>
    <w:p w:rsidR="00770B8E" w:rsidRDefault="00770B8E">
      <w:pPr>
        <w:spacing w:before="80"/>
        <w:ind w:left="657"/>
        <w:rPr>
          <w:rFonts w:ascii="Verdana" w:eastAsia="Verdana" w:hAnsi="Verdana" w:cs="Verdana"/>
          <w:sz w:val="36"/>
          <w:szCs w:val="36"/>
        </w:rPr>
      </w:pPr>
      <w:r w:rsidRPr="00770B8E">
        <w:pict>
          <v:shape id="_x0000_s1056" type="#_x0000_t75" style="position:absolute;left:0;text-align:left;margin-left:426pt;margin-top:258pt;width:268.55pt;height:168pt;z-index:-2088;mso-position-horizontal-relative:page;mso-position-vertical-relative:page">
            <v:imagedata r:id="rId151" o:title=""/>
            <w10:wrap anchorx="page" anchory="page"/>
          </v:shape>
        </w:pict>
      </w:r>
      <w:r w:rsidR="0073007A">
        <w:rPr>
          <w:rFonts w:ascii="Arial" w:eastAsia="Arial" w:hAnsi="Arial" w:cs="Arial"/>
          <w:color w:val="006FAC"/>
          <w:sz w:val="36"/>
          <w:szCs w:val="36"/>
        </w:rPr>
        <w:t>▪</w:t>
      </w:r>
      <w:r w:rsidR="0073007A">
        <w:rPr>
          <w:rFonts w:ascii="Arial" w:eastAsia="Arial" w:hAnsi="Arial" w:cs="Arial"/>
          <w:color w:val="006FAC"/>
          <w:sz w:val="36"/>
          <w:szCs w:val="36"/>
        </w:rPr>
        <w:t xml:space="preserve">   </w:t>
      </w:r>
      <w:r w:rsidR="0073007A">
        <w:rPr>
          <w:rFonts w:ascii="Verdana" w:eastAsia="Verdana" w:hAnsi="Verdana" w:cs="Verdana"/>
          <w:color w:val="000000"/>
          <w:sz w:val="36"/>
          <w:szCs w:val="36"/>
        </w:rPr>
        <w:t>No work being performed</w:t>
      </w:r>
    </w:p>
    <w:p w:rsidR="00770B8E" w:rsidRDefault="0073007A">
      <w:pPr>
        <w:spacing w:before="80"/>
        <w:ind w:left="657"/>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Not fast enough work</w:t>
      </w:r>
    </w:p>
    <w:p w:rsidR="00770B8E" w:rsidRDefault="0073007A">
      <w:pPr>
        <w:spacing w:before="80"/>
        <w:ind w:left="657"/>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Too fast work</w:t>
      </w:r>
    </w:p>
    <w:p w:rsidR="00770B8E" w:rsidRDefault="0073007A">
      <w:pPr>
        <w:spacing w:before="80"/>
        <w:ind w:left="112"/>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i/>
          <w:color w:val="000000"/>
          <w:sz w:val="36"/>
          <w:szCs w:val="36"/>
        </w:rPr>
        <w:t xml:space="preserve">variation: </w:t>
      </w:r>
      <w:r>
        <w:rPr>
          <w:rFonts w:ascii="Verdana" w:eastAsia="Verdana" w:hAnsi="Verdana" w:cs="Verdana"/>
          <w:color w:val="000000"/>
          <w:sz w:val="36"/>
          <w:szCs w:val="36"/>
        </w:rPr>
        <w:t>Release burndown chart</w:t>
      </w:r>
    </w:p>
    <w:p w:rsidR="00770B8E" w:rsidRDefault="0073007A">
      <w:pPr>
        <w:spacing w:before="80"/>
        <w:ind w:left="657"/>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shows overall progress</w:t>
      </w:r>
    </w:p>
    <w:p w:rsidR="00770B8E" w:rsidRDefault="0073007A">
      <w:pPr>
        <w:spacing w:before="80"/>
        <w:ind w:left="657"/>
        <w:rPr>
          <w:rFonts w:ascii="Verdana" w:eastAsia="Verdana" w:hAnsi="Verdana" w:cs="Verdana"/>
          <w:sz w:val="36"/>
          <w:szCs w:val="36"/>
        </w:rPr>
        <w:sectPr w:rsidR="00770B8E">
          <w:headerReference w:type="default" r:id="rId152"/>
          <w:pgSz w:w="14400" w:h="10800" w:orient="landscape"/>
          <w:pgMar w:top="1420" w:right="140" w:bottom="280" w:left="260" w:header="336" w:footer="0" w:gutter="0"/>
          <w:cols w:space="720"/>
        </w:sect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updated at end of each sprint</w:t>
      </w:r>
    </w:p>
    <w:p w:rsidR="00770B8E" w:rsidRDefault="0073007A">
      <w:pPr>
        <w:spacing w:line="220" w:lineRule="exact"/>
        <w:ind w:left="101"/>
        <w:rPr>
          <w:rFonts w:ascii="Verdana" w:eastAsia="Verdana" w:hAnsi="Verdana" w:cs="Verdana"/>
          <w:sz w:val="56"/>
          <w:szCs w:val="56"/>
        </w:rPr>
      </w:pPr>
      <w:r>
        <w:rPr>
          <w:rFonts w:ascii="Verdana" w:eastAsia="Verdana" w:hAnsi="Verdana" w:cs="Verdana"/>
          <w:color w:val="006FAC"/>
          <w:w w:val="99"/>
          <w:position w:val="7"/>
          <w:sz w:val="56"/>
          <w:szCs w:val="56"/>
        </w:rPr>
        <w:lastRenderedPageBreak/>
        <w:t>Scrum</w:t>
      </w:r>
      <w:r>
        <w:rPr>
          <w:rFonts w:ascii="Verdana" w:eastAsia="Verdana" w:hAnsi="Verdana" w:cs="Verdana"/>
          <w:color w:val="006FAC"/>
          <w:position w:val="7"/>
          <w:sz w:val="56"/>
          <w:szCs w:val="56"/>
        </w:rPr>
        <w:t xml:space="preserve"> </w:t>
      </w:r>
      <w:r>
        <w:rPr>
          <w:rFonts w:ascii="Verdana" w:eastAsia="Verdana" w:hAnsi="Verdana" w:cs="Verdana"/>
          <w:color w:val="006FAC"/>
          <w:w w:val="99"/>
          <w:position w:val="7"/>
          <w:sz w:val="56"/>
          <w:szCs w:val="56"/>
        </w:rPr>
        <w:t>at</w:t>
      </w:r>
      <w:r>
        <w:rPr>
          <w:rFonts w:ascii="Verdana" w:eastAsia="Verdana" w:hAnsi="Verdana" w:cs="Verdana"/>
          <w:color w:val="006FAC"/>
          <w:position w:val="7"/>
          <w:sz w:val="56"/>
          <w:szCs w:val="56"/>
        </w:rPr>
        <w:t xml:space="preserve"> </w:t>
      </w:r>
      <w:r>
        <w:rPr>
          <w:rFonts w:ascii="Verdana" w:eastAsia="Verdana" w:hAnsi="Verdana" w:cs="Verdana"/>
          <w:color w:val="006FAC"/>
          <w:w w:val="99"/>
          <w:position w:val="7"/>
          <w:sz w:val="56"/>
          <w:szCs w:val="56"/>
        </w:rPr>
        <w:t>a</w:t>
      </w:r>
      <w:r>
        <w:rPr>
          <w:rFonts w:ascii="Verdana" w:eastAsia="Verdana" w:hAnsi="Verdana" w:cs="Verdana"/>
          <w:color w:val="006FAC"/>
          <w:position w:val="7"/>
          <w:sz w:val="56"/>
          <w:szCs w:val="56"/>
        </w:rPr>
        <w:t xml:space="preserve"> </w:t>
      </w:r>
      <w:r>
        <w:rPr>
          <w:rFonts w:ascii="Verdana" w:eastAsia="Verdana" w:hAnsi="Verdana" w:cs="Verdana"/>
          <w:color w:val="006FAC"/>
          <w:w w:val="99"/>
          <w:position w:val="7"/>
          <w:sz w:val="56"/>
          <w:szCs w:val="56"/>
        </w:rPr>
        <w:t>Glance</w:t>
      </w:r>
    </w:p>
    <w:p w:rsidR="00770B8E" w:rsidRDefault="00770B8E">
      <w:pPr>
        <w:spacing w:before="5" w:line="220" w:lineRule="exact"/>
        <w:rPr>
          <w:sz w:val="22"/>
          <w:szCs w:val="22"/>
        </w:rPr>
      </w:pPr>
    </w:p>
    <w:p w:rsidR="00770B8E" w:rsidRDefault="00C27CF4">
      <w:pPr>
        <w:ind w:left="634"/>
        <w:sectPr w:rsidR="00770B8E">
          <w:headerReference w:type="default" r:id="rId153"/>
          <w:pgSz w:w="14400" w:h="10800" w:orient="landscape"/>
          <w:pgMar w:top="1000" w:right="140" w:bottom="280" w:left="460" w:header="336" w:footer="0" w:gutter="0"/>
          <w:cols w:space="720"/>
        </w:sectPr>
      </w:pPr>
      <w:r>
        <w:pict>
          <v:shape id="_x0000_i1025" type="#_x0000_t75" style="width:610.5pt;height:443.25pt">
            <v:imagedata r:id="rId154" o:title=""/>
          </v:shape>
        </w:pict>
      </w:r>
    </w:p>
    <w:p w:rsidR="00770B8E" w:rsidRDefault="00770B8E">
      <w:pPr>
        <w:spacing w:before="6" w:line="180" w:lineRule="exact"/>
        <w:rPr>
          <w:sz w:val="19"/>
          <w:szCs w:val="19"/>
        </w:rPr>
      </w:pPr>
      <w:r w:rsidRPr="00770B8E">
        <w:lastRenderedPageBreak/>
        <w:pict>
          <v:group id="_x0000_s1051" style="position:absolute;margin-left:24.35pt;margin-top:83.3pt;width:688.95pt;height:442.95pt;z-index:-2087;mso-position-horizontal-relative:page;mso-position-vertical-relative:page" coordorigin="487,1666" coordsize="13779,8859">
            <v:shape id="_x0000_s1054" type="#_x0000_t75" style="position:absolute;left:487;top:1666;width:10207;height:5160">
              <v:imagedata r:id="rId155" o:title=""/>
            </v:shape>
            <v:shape id="_x0000_s1053" style="position:absolute;left:4606;top:6314;width:9650;height:4200" coordorigin="4606,6314" coordsize="9650,4200" path="m4606,10514r9650,l14256,6314r-9650,l4606,10514xe" fillcolor="#006fac" stroked="f">
              <v:path arrowok="t"/>
            </v:shape>
            <v:shape id="_x0000_s1052" style="position:absolute;left:4606;top:6314;width:9650;height:4200" coordorigin="4606,6314" coordsize="9650,4200" path="m4606,10514r9650,l14256,6314r-9650,l4606,10514xe" filled="f" strokecolor="#00507d" strokeweight=".96pt">
              <v:path arrowok="t"/>
            </v:shape>
            <w10:wrap anchorx="page" anchory="page"/>
          </v:group>
        </w:pic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3007A">
      <w:pPr>
        <w:spacing w:line="420" w:lineRule="exact"/>
        <w:ind w:left="4371"/>
        <w:rPr>
          <w:rFonts w:ascii="Verdana" w:eastAsia="Verdana" w:hAnsi="Verdana" w:cs="Verdana"/>
          <w:sz w:val="36"/>
          <w:szCs w:val="36"/>
        </w:rPr>
      </w:pPr>
      <w:r>
        <w:rPr>
          <w:rFonts w:ascii="Verdana" w:eastAsia="Verdana" w:hAnsi="Verdana" w:cs="Verdana"/>
          <w:color w:val="FFFFFF"/>
          <w:position w:val="-1"/>
          <w:sz w:val="36"/>
          <w:szCs w:val="36"/>
        </w:rPr>
        <w:t>Wikipedia definition:</w:t>
      </w:r>
    </w:p>
    <w:p w:rsidR="00770B8E" w:rsidRDefault="0073007A">
      <w:pPr>
        <w:spacing w:before="11" w:line="420" w:lineRule="exact"/>
        <w:ind w:left="4371" w:right="854"/>
        <w:rPr>
          <w:rFonts w:ascii="Verdana" w:eastAsia="Verdana" w:hAnsi="Verdana" w:cs="Verdana"/>
          <w:sz w:val="36"/>
          <w:szCs w:val="36"/>
        </w:rPr>
      </w:pPr>
      <w:r>
        <w:rPr>
          <w:rFonts w:ascii="Verdana" w:eastAsia="Verdana" w:hAnsi="Verdana" w:cs="Verdana"/>
          <w:color w:val="FFFFFF"/>
          <w:sz w:val="36"/>
          <w:szCs w:val="36"/>
        </w:rPr>
        <w:t>Extreme Programming (XP) is a software</w:t>
      </w:r>
      <w:r>
        <w:rPr>
          <w:rFonts w:ascii="Verdana" w:eastAsia="Verdana" w:hAnsi="Verdana" w:cs="Verdana"/>
          <w:color w:val="FFFFFF"/>
          <w:sz w:val="36"/>
          <w:szCs w:val="36"/>
        </w:rPr>
        <w:t xml:space="preserve"> development methodology which is intended to</w:t>
      </w:r>
    </w:p>
    <w:p w:rsidR="00770B8E" w:rsidRDefault="0073007A">
      <w:pPr>
        <w:spacing w:line="420" w:lineRule="exact"/>
        <w:ind w:left="4371" w:right="346"/>
        <w:rPr>
          <w:rFonts w:ascii="Verdana" w:eastAsia="Verdana" w:hAnsi="Verdana" w:cs="Verdana"/>
          <w:sz w:val="36"/>
          <w:szCs w:val="36"/>
        </w:rPr>
      </w:pPr>
      <w:r>
        <w:rPr>
          <w:rFonts w:ascii="Verdana" w:eastAsia="Verdana" w:hAnsi="Verdana" w:cs="Verdana"/>
          <w:color w:val="FFFFFF"/>
          <w:sz w:val="36"/>
          <w:szCs w:val="36"/>
        </w:rPr>
        <w:t>improve software quality and responsiveness to changing customer requirements. As a type of agile software development, it advocates frequent "releases" in short development cycles, which is intended to improve</w:t>
      </w:r>
      <w:r>
        <w:rPr>
          <w:rFonts w:ascii="Verdana" w:eastAsia="Verdana" w:hAnsi="Verdana" w:cs="Verdana"/>
          <w:color w:val="FFFFFF"/>
          <w:sz w:val="36"/>
          <w:szCs w:val="36"/>
        </w:rPr>
        <w:t xml:space="preserve"> productivity and introduce</w:t>
      </w:r>
    </w:p>
    <w:p w:rsidR="00770B8E" w:rsidRDefault="0073007A">
      <w:pPr>
        <w:spacing w:line="420" w:lineRule="exact"/>
        <w:ind w:left="4371"/>
        <w:rPr>
          <w:rFonts w:ascii="Verdana" w:eastAsia="Verdana" w:hAnsi="Verdana" w:cs="Verdana"/>
          <w:sz w:val="36"/>
          <w:szCs w:val="36"/>
        </w:rPr>
      </w:pPr>
      <w:r>
        <w:rPr>
          <w:rFonts w:ascii="Verdana" w:eastAsia="Verdana" w:hAnsi="Verdana" w:cs="Verdana"/>
          <w:color w:val="FFFFFF"/>
          <w:position w:val="-1"/>
          <w:sz w:val="36"/>
          <w:szCs w:val="36"/>
        </w:rPr>
        <w:t>checkpoints where new customer requirements can</w:t>
      </w:r>
    </w:p>
    <w:p w:rsidR="00770B8E" w:rsidRDefault="0073007A">
      <w:pPr>
        <w:spacing w:line="420" w:lineRule="exact"/>
        <w:ind w:left="4371"/>
        <w:rPr>
          <w:rFonts w:ascii="Verdana" w:eastAsia="Verdana" w:hAnsi="Verdana" w:cs="Verdana"/>
          <w:sz w:val="36"/>
          <w:szCs w:val="36"/>
        </w:rPr>
        <w:sectPr w:rsidR="00770B8E">
          <w:headerReference w:type="default" r:id="rId156"/>
          <w:pgSz w:w="14400" w:h="10800" w:orient="landscape"/>
          <w:pgMar w:top="1460" w:right="140" w:bottom="0" w:left="380" w:header="336" w:footer="0" w:gutter="0"/>
          <w:cols w:space="720"/>
        </w:sectPr>
      </w:pPr>
      <w:r>
        <w:rPr>
          <w:rFonts w:ascii="Verdana" w:eastAsia="Verdana" w:hAnsi="Verdana" w:cs="Verdana"/>
          <w:color w:val="FFFFFF"/>
          <w:position w:val="-1"/>
          <w:sz w:val="36"/>
          <w:szCs w:val="36"/>
        </w:rPr>
        <w:t>be adopted.</w:t>
      </w:r>
    </w:p>
    <w:p w:rsidR="00770B8E" w:rsidRDefault="00770B8E">
      <w:pPr>
        <w:spacing w:line="200" w:lineRule="exact"/>
      </w:pPr>
    </w:p>
    <w:p w:rsidR="00770B8E" w:rsidRDefault="00770B8E">
      <w:pPr>
        <w:spacing w:before="1" w:line="200" w:lineRule="exact"/>
      </w:pPr>
    </w:p>
    <w:p w:rsidR="00770B8E" w:rsidRDefault="0073007A">
      <w:pPr>
        <w:spacing w:before="2" w:line="360" w:lineRule="exact"/>
        <w:ind w:left="234"/>
        <w:rPr>
          <w:rFonts w:ascii="Verdana" w:eastAsia="Verdana" w:hAnsi="Verdana" w:cs="Verdana"/>
          <w:sz w:val="32"/>
          <w:szCs w:val="32"/>
        </w:rPr>
      </w:pPr>
      <w:r>
        <w:rPr>
          <w:rFonts w:ascii="Verdana" w:eastAsia="Verdana" w:hAnsi="Verdana" w:cs="Verdana"/>
          <w:b/>
          <w:color w:val="FFFFFF"/>
          <w:w w:val="99"/>
          <w:position w:val="-2"/>
          <w:sz w:val="32"/>
          <w:szCs w:val="32"/>
        </w:rPr>
        <w:t>Planning</w:t>
      </w:r>
      <w:r>
        <w:rPr>
          <w:rFonts w:ascii="Verdana" w:eastAsia="Verdana" w:hAnsi="Verdana" w:cs="Verdana"/>
          <w:b/>
          <w:color w:val="FFFFFF"/>
          <w:position w:val="-2"/>
          <w:sz w:val="32"/>
          <w:szCs w:val="32"/>
        </w:rPr>
        <w:t xml:space="preserve">           </w:t>
      </w:r>
      <w:r>
        <w:rPr>
          <w:rFonts w:ascii="Verdana" w:eastAsia="Verdana" w:hAnsi="Verdana" w:cs="Verdana"/>
          <w:b/>
          <w:color w:val="FFFFFF"/>
          <w:w w:val="99"/>
          <w:position w:val="-2"/>
          <w:sz w:val="32"/>
          <w:szCs w:val="32"/>
        </w:rPr>
        <w:t>Managing</w:t>
      </w:r>
      <w:r>
        <w:rPr>
          <w:rFonts w:ascii="Verdana" w:eastAsia="Verdana" w:hAnsi="Verdana" w:cs="Verdana"/>
          <w:b/>
          <w:color w:val="FFFFFF"/>
          <w:position w:val="-2"/>
          <w:sz w:val="32"/>
          <w:szCs w:val="32"/>
        </w:rPr>
        <w:t xml:space="preserve">         </w:t>
      </w:r>
      <w:r>
        <w:rPr>
          <w:rFonts w:ascii="Verdana" w:eastAsia="Verdana" w:hAnsi="Verdana" w:cs="Verdana"/>
          <w:b/>
          <w:color w:val="FFFFFF"/>
          <w:w w:val="99"/>
          <w:position w:val="-2"/>
          <w:sz w:val="32"/>
          <w:szCs w:val="32"/>
        </w:rPr>
        <w:t>Coding</w:t>
      </w:r>
      <w:r>
        <w:rPr>
          <w:rFonts w:ascii="Verdana" w:eastAsia="Verdana" w:hAnsi="Verdana" w:cs="Verdana"/>
          <w:b/>
          <w:color w:val="FFFFFF"/>
          <w:position w:val="-2"/>
          <w:sz w:val="32"/>
          <w:szCs w:val="32"/>
        </w:rPr>
        <w:t xml:space="preserve">              </w:t>
      </w:r>
      <w:r>
        <w:rPr>
          <w:rFonts w:ascii="Verdana" w:eastAsia="Verdana" w:hAnsi="Verdana" w:cs="Verdana"/>
          <w:b/>
          <w:color w:val="FFFFFF"/>
          <w:w w:val="99"/>
          <w:position w:val="-2"/>
          <w:sz w:val="32"/>
          <w:szCs w:val="32"/>
        </w:rPr>
        <w:t>Designing</w:t>
      </w:r>
      <w:r>
        <w:rPr>
          <w:rFonts w:ascii="Verdana" w:eastAsia="Verdana" w:hAnsi="Verdana" w:cs="Verdana"/>
          <w:b/>
          <w:color w:val="FFFFFF"/>
          <w:position w:val="-2"/>
          <w:sz w:val="32"/>
          <w:szCs w:val="32"/>
        </w:rPr>
        <w:t xml:space="preserve">         </w:t>
      </w:r>
      <w:r>
        <w:rPr>
          <w:rFonts w:ascii="Verdana" w:eastAsia="Verdana" w:hAnsi="Verdana" w:cs="Verdana"/>
          <w:b/>
          <w:color w:val="FFFFFF"/>
          <w:w w:val="99"/>
          <w:position w:val="-2"/>
          <w:sz w:val="32"/>
          <w:szCs w:val="32"/>
        </w:rPr>
        <w:t>Testing</w:t>
      </w:r>
    </w:p>
    <w:p w:rsidR="00770B8E" w:rsidRDefault="00770B8E">
      <w:pPr>
        <w:spacing w:before="3" w:line="240" w:lineRule="exact"/>
        <w:rPr>
          <w:sz w:val="24"/>
          <w:szCs w:val="24"/>
        </w:rPr>
        <w:sectPr w:rsidR="00770B8E">
          <w:headerReference w:type="default" r:id="rId157"/>
          <w:pgSz w:w="14400" w:h="10800" w:orient="landscape"/>
          <w:pgMar w:top="1460" w:right="140" w:bottom="280" w:left="380" w:header="336" w:footer="0" w:gutter="0"/>
          <w:cols w:space="720"/>
        </w:sectPr>
      </w:pPr>
    </w:p>
    <w:p w:rsidR="00770B8E" w:rsidRDefault="0073007A">
      <w:pPr>
        <w:tabs>
          <w:tab w:val="left" w:pos="680"/>
        </w:tabs>
        <w:spacing w:before="23" w:line="320" w:lineRule="exact"/>
        <w:ind w:left="422" w:right="198" w:hanging="187"/>
        <w:rPr>
          <w:rFonts w:ascii="Verdana" w:eastAsia="Verdana" w:hAnsi="Verdana" w:cs="Verdana"/>
          <w:sz w:val="28"/>
          <w:szCs w:val="28"/>
        </w:rPr>
      </w:pPr>
      <w:r>
        <w:rPr>
          <w:rFonts w:ascii="Arial" w:eastAsia="Arial" w:hAnsi="Arial" w:cs="Arial"/>
          <w:sz w:val="28"/>
          <w:szCs w:val="28"/>
        </w:rPr>
        <w:lastRenderedPageBreak/>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User stories are written</w:t>
      </w:r>
    </w:p>
    <w:p w:rsidR="00770B8E" w:rsidRDefault="0073007A">
      <w:pPr>
        <w:tabs>
          <w:tab w:val="left" w:pos="680"/>
        </w:tabs>
        <w:spacing w:line="320" w:lineRule="exact"/>
        <w:ind w:left="422" w:right="559"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Release planning creates the release schedule</w:t>
      </w:r>
    </w:p>
    <w:p w:rsidR="00770B8E" w:rsidRDefault="0073007A">
      <w:pPr>
        <w:tabs>
          <w:tab w:val="left" w:pos="680"/>
        </w:tabs>
        <w:spacing w:line="320" w:lineRule="exact"/>
        <w:ind w:left="422" w:right="102"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Make</w:t>
      </w:r>
      <w:r>
        <w:rPr>
          <w:rFonts w:ascii="Verdana" w:eastAsia="Verdana" w:hAnsi="Verdana" w:cs="Verdana"/>
          <w:sz w:val="28"/>
          <w:szCs w:val="28"/>
        </w:rPr>
        <w:t xml:space="preserve"> frequent small releases</w:t>
      </w:r>
    </w:p>
    <w:p w:rsidR="00770B8E" w:rsidRDefault="0073007A">
      <w:pPr>
        <w:tabs>
          <w:tab w:val="left" w:pos="680"/>
        </w:tabs>
        <w:spacing w:line="320" w:lineRule="exact"/>
        <w:ind w:left="422" w:right="-51"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The project is divided into iterations</w:t>
      </w:r>
    </w:p>
    <w:p w:rsidR="00770B8E" w:rsidRDefault="0073007A">
      <w:pPr>
        <w:spacing w:line="320" w:lineRule="exact"/>
        <w:ind w:left="234"/>
        <w:rPr>
          <w:rFonts w:ascii="Verdana" w:eastAsia="Verdana" w:hAnsi="Verdana" w:cs="Verdana"/>
          <w:sz w:val="28"/>
          <w:szCs w:val="28"/>
        </w:rPr>
      </w:pPr>
      <w:r>
        <w:rPr>
          <w:rFonts w:ascii="Arial" w:eastAsia="Arial" w:hAnsi="Arial" w:cs="Arial"/>
          <w:position w:val="-1"/>
          <w:sz w:val="28"/>
          <w:szCs w:val="28"/>
        </w:rPr>
        <w:t xml:space="preserve">•     </w:t>
      </w:r>
      <w:r>
        <w:rPr>
          <w:rFonts w:ascii="Verdana" w:eastAsia="Verdana" w:hAnsi="Verdana" w:cs="Verdana"/>
          <w:position w:val="-1"/>
          <w:sz w:val="28"/>
          <w:szCs w:val="28"/>
        </w:rPr>
        <w:t>Iteration</w:t>
      </w:r>
    </w:p>
    <w:p w:rsidR="00770B8E" w:rsidRDefault="0073007A">
      <w:pPr>
        <w:spacing w:line="320" w:lineRule="exact"/>
        <w:ind w:left="422"/>
        <w:rPr>
          <w:rFonts w:ascii="Verdana" w:eastAsia="Verdana" w:hAnsi="Verdana" w:cs="Verdana"/>
          <w:sz w:val="28"/>
          <w:szCs w:val="28"/>
        </w:rPr>
      </w:pPr>
      <w:r>
        <w:rPr>
          <w:rFonts w:ascii="Verdana" w:eastAsia="Verdana" w:hAnsi="Verdana" w:cs="Verdana"/>
          <w:position w:val="-1"/>
          <w:sz w:val="28"/>
          <w:szCs w:val="28"/>
        </w:rPr>
        <w:t>planning starts</w:t>
      </w:r>
    </w:p>
    <w:p w:rsidR="00770B8E" w:rsidRDefault="0073007A">
      <w:pPr>
        <w:spacing w:line="320" w:lineRule="exact"/>
        <w:ind w:left="422"/>
        <w:rPr>
          <w:rFonts w:ascii="Verdana" w:eastAsia="Verdana" w:hAnsi="Verdana" w:cs="Verdana"/>
          <w:sz w:val="28"/>
          <w:szCs w:val="28"/>
        </w:rPr>
      </w:pPr>
      <w:r>
        <w:rPr>
          <w:rFonts w:ascii="Verdana" w:eastAsia="Verdana" w:hAnsi="Verdana" w:cs="Verdana"/>
          <w:position w:val="-1"/>
          <w:sz w:val="28"/>
          <w:szCs w:val="28"/>
        </w:rPr>
        <w:t>each iteration</w:t>
      </w:r>
    </w:p>
    <w:p w:rsidR="00770B8E" w:rsidRDefault="0073007A">
      <w:pPr>
        <w:tabs>
          <w:tab w:val="left" w:pos="440"/>
        </w:tabs>
        <w:spacing w:before="23" w:line="320" w:lineRule="exact"/>
        <w:ind w:left="187" w:right="-46" w:hanging="187"/>
        <w:rPr>
          <w:rFonts w:ascii="Verdana" w:eastAsia="Verdana" w:hAnsi="Verdana" w:cs="Verdana"/>
          <w:sz w:val="28"/>
          <w:szCs w:val="28"/>
        </w:rPr>
      </w:pPr>
      <w:r>
        <w:br w:type="column"/>
      </w:r>
      <w:r>
        <w:rPr>
          <w:rFonts w:ascii="Arial" w:eastAsia="Arial" w:hAnsi="Arial" w:cs="Arial"/>
          <w:sz w:val="28"/>
          <w:szCs w:val="28"/>
        </w:rPr>
        <w:lastRenderedPageBreak/>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Give the team a dedicated open work</w:t>
      </w:r>
    </w:p>
    <w:p w:rsidR="00770B8E" w:rsidRDefault="0073007A">
      <w:pPr>
        <w:spacing w:line="320" w:lineRule="exact"/>
        <w:ind w:left="187"/>
        <w:rPr>
          <w:rFonts w:ascii="Verdana" w:eastAsia="Verdana" w:hAnsi="Verdana" w:cs="Verdana"/>
          <w:sz w:val="28"/>
          <w:szCs w:val="28"/>
        </w:rPr>
      </w:pPr>
      <w:r>
        <w:rPr>
          <w:rFonts w:ascii="Verdana" w:eastAsia="Verdana" w:hAnsi="Verdana" w:cs="Verdana"/>
          <w:position w:val="-1"/>
          <w:sz w:val="28"/>
          <w:szCs w:val="28"/>
        </w:rPr>
        <w:t>space</w:t>
      </w:r>
    </w:p>
    <w:p w:rsidR="00770B8E" w:rsidRDefault="0073007A">
      <w:pPr>
        <w:tabs>
          <w:tab w:val="left" w:pos="440"/>
        </w:tabs>
        <w:spacing w:before="8" w:line="320" w:lineRule="exact"/>
        <w:ind w:left="187" w:right="617"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Set a sustainable pace</w:t>
      </w:r>
    </w:p>
    <w:p w:rsidR="00770B8E" w:rsidRDefault="0073007A">
      <w:pPr>
        <w:tabs>
          <w:tab w:val="left" w:pos="440"/>
        </w:tabs>
        <w:spacing w:line="320" w:lineRule="exact"/>
        <w:ind w:left="187" w:right="165"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A stand up meeting starts each day</w:t>
      </w:r>
    </w:p>
    <w:p w:rsidR="00770B8E" w:rsidRDefault="0073007A">
      <w:pPr>
        <w:tabs>
          <w:tab w:val="left" w:pos="440"/>
        </w:tabs>
        <w:spacing w:line="320" w:lineRule="exact"/>
        <w:ind w:left="187" w:right="352"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The Project Velocity is</w:t>
      </w:r>
      <w:r>
        <w:rPr>
          <w:rFonts w:ascii="Verdana" w:eastAsia="Verdana" w:hAnsi="Verdana" w:cs="Verdana"/>
          <w:sz w:val="28"/>
          <w:szCs w:val="28"/>
        </w:rPr>
        <w:t xml:space="preserve"> measured</w:t>
      </w:r>
    </w:p>
    <w:p w:rsidR="00770B8E" w:rsidRDefault="0073007A">
      <w:pPr>
        <w:spacing w:line="320" w:lineRule="exact"/>
        <w:rPr>
          <w:rFonts w:ascii="Verdana" w:eastAsia="Verdana" w:hAnsi="Verdana" w:cs="Verdana"/>
          <w:sz w:val="28"/>
          <w:szCs w:val="28"/>
        </w:rPr>
      </w:pPr>
      <w:r>
        <w:rPr>
          <w:rFonts w:ascii="Arial" w:eastAsia="Arial" w:hAnsi="Arial" w:cs="Arial"/>
          <w:position w:val="-1"/>
          <w:sz w:val="28"/>
          <w:szCs w:val="28"/>
        </w:rPr>
        <w:t xml:space="preserve">•     </w:t>
      </w:r>
      <w:r>
        <w:rPr>
          <w:rFonts w:ascii="Verdana" w:eastAsia="Verdana" w:hAnsi="Verdana" w:cs="Verdana"/>
          <w:position w:val="-1"/>
          <w:sz w:val="28"/>
          <w:szCs w:val="28"/>
        </w:rPr>
        <w:t>Move people</w:t>
      </w:r>
    </w:p>
    <w:p w:rsidR="00770B8E" w:rsidRDefault="0073007A">
      <w:pPr>
        <w:spacing w:line="320" w:lineRule="exact"/>
        <w:ind w:left="187"/>
        <w:rPr>
          <w:rFonts w:ascii="Verdana" w:eastAsia="Verdana" w:hAnsi="Verdana" w:cs="Verdana"/>
          <w:sz w:val="28"/>
          <w:szCs w:val="28"/>
        </w:rPr>
      </w:pPr>
      <w:r>
        <w:rPr>
          <w:rFonts w:ascii="Verdana" w:eastAsia="Verdana" w:hAnsi="Verdana" w:cs="Verdana"/>
          <w:position w:val="-1"/>
          <w:sz w:val="28"/>
          <w:szCs w:val="28"/>
        </w:rPr>
        <w:t>around</w:t>
      </w:r>
    </w:p>
    <w:p w:rsidR="00770B8E" w:rsidRDefault="0073007A">
      <w:pPr>
        <w:tabs>
          <w:tab w:val="left" w:pos="440"/>
        </w:tabs>
        <w:spacing w:before="9" w:line="320" w:lineRule="exact"/>
        <w:ind w:left="187" w:right="-51"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Fix XP when it breaks</w:t>
      </w:r>
    </w:p>
    <w:p w:rsidR="00770B8E" w:rsidRDefault="0073007A">
      <w:pPr>
        <w:tabs>
          <w:tab w:val="left" w:pos="440"/>
        </w:tabs>
        <w:spacing w:before="23" w:line="320" w:lineRule="exact"/>
        <w:ind w:left="187" w:right="-27" w:hanging="187"/>
        <w:rPr>
          <w:rFonts w:ascii="Verdana" w:eastAsia="Verdana" w:hAnsi="Verdana" w:cs="Verdana"/>
          <w:sz w:val="28"/>
          <w:szCs w:val="28"/>
        </w:rPr>
      </w:pPr>
      <w:r>
        <w:br w:type="column"/>
      </w:r>
      <w:r>
        <w:rPr>
          <w:rFonts w:ascii="Arial" w:eastAsia="Arial" w:hAnsi="Arial" w:cs="Arial"/>
          <w:sz w:val="28"/>
          <w:szCs w:val="28"/>
        </w:rPr>
        <w:lastRenderedPageBreak/>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The customer is always available</w:t>
      </w:r>
    </w:p>
    <w:p w:rsidR="00770B8E" w:rsidRDefault="0073007A">
      <w:pPr>
        <w:tabs>
          <w:tab w:val="left" w:pos="440"/>
        </w:tabs>
        <w:spacing w:line="320" w:lineRule="exact"/>
        <w:ind w:left="187" w:right="-51"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Code must be written to agreed standards</w:t>
      </w:r>
    </w:p>
    <w:p w:rsidR="00770B8E" w:rsidRDefault="00770B8E">
      <w:pPr>
        <w:tabs>
          <w:tab w:val="left" w:pos="440"/>
        </w:tabs>
        <w:spacing w:line="320" w:lineRule="exact"/>
        <w:ind w:left="187" w:right="-4" w:hanging="187"/>
        <w:rPr>
          <w:rFonts w:ascii="Verdana" w:eastAsia="Verdana" w:hAnsi="Verdana" w:cs="Verdana"/>
          <w:sz w:val="28"/>
          <w:szCs w:val="28"/>
        </w:rPr>
      </w:pPr>
      <w:r w:rsidRPr="00770B8E">
        <w:pict>
          <v:group id="_x0000_s1031" style="position:absolute;left:0;text-align:left;margin-left:21.5pt;margin-top:88.8pt;width:691.4pt;height:389.65pt;z-index:-2086;mso-position-horizontal-relative:page;mso-position-vertical-relative:page" coordorigin="430,1776" coordsize="13828,7793">
            <v:shape id="_x0000_s1050" style="position:absolute;left:470;top:1796;width:2750;height:628" coordorigin="470,1796" coordsize="2750,628" path="m470,2424r2750,l3220,1796r-2750,l470,2424xe" fillcolor="#006fac" stroked="f">
              <v:path arrowok="t"/>
            </v:shape>
            <v:shape id="_x0000_s1049" style="position:absolute;left:3220;top:1796;width:2750;height:628" coordorigin="3220,1796" coordsize="2750,628" path="m3220,2424r2749,l5969,1796r-2749,l3220,2424xe" fillcolor="#006fac" stroked="f">
              <v:path arrowok="t"/>
            </v:shape>
            <v:shape id="_x0000_s1048" style="position:absolute;left:5969;top:1796;width:2750;height:628" coordorigin="5969,1796" coordsize="2750,628" path="m5969,2424r2750,l8719,1796r-2750,l5969,2424xe" fillcolor="#006fac" stroked="f">
              <v:path arrowok="t"/>
            </v:shape>
            <v:shape id="_x0000_s1047" style="position:absolute;left:8719;top:1796;width:2750;height:628" coordorigin="8719,1796" coordsize="2750,628" path="m8719,2424r2750,l11469,1796r-2750,l8719,2424xe" fillcolor="#006fac" stroked="f">
              <v:path arrowok="t"/>
            </v:shape>
            <v:shape id="_x0000_s1046" style="position:absolute;left:11469;top:1796;width:2750;height:628" coordorigin="11469,1796" coordsize="2750,628" path="m11469,2424r2749,l14218,1796r-2749,l11469,2424xe" fillcolor="#006fac" stroked="f">
              <v:path arrowok="t"/>
            </v:shape>
            <v:shape id="_x0000_s1045" style="position:absolute;left:470;top:2424;width:2750;height:7125" coordorigin="470,2424" coordsize="2750,7125" path="m470,9549r2750,l3220,2424r-2750,l470,9549xe" fillcolor="#cad4e2" stroked="f">
              <v:path arrowok="t"/>
            </v:shape>
            <v:shape id="_x0000_s1044" style="position:absolute;left:3220;top:2424;width:2750;height:7125" coordorigin="3220,2424" coordsize="2750,7125" path="m3220,9549r2749,l5969,2424r-2749,l3220,9549xe" fillcolor="#cad4e2" stroked="f">
              <v:path arrowok="t"/>
            </v:shape>
            <v:shape id="_x0000_s1043" style="position:absolute;left:5969;top:2424;width:2750;height:7125" coordorigin="5969,2424" coordsize="2750,7125" path="m5969,9549r2750,l8719,2424r-2750,l5969,9549xe" fillcolor="#cad4e2" stroked="f">
              <v:path arrowok="t"/>
            </v:shape>
            <v:shape id="_x0000_s1042" style="position:absolute;left:8719;top:2424;width:2750;height:7125" coordorigin="8719,2424" coordsize="2750,7125" path="m8719,9549r2750,l11469,2424r-2750,l8719,9549xe" fillcolor="#cad4e2" stroked="f">
              <v:path arrowok="t"/>
            </v:shape>
            <v:shape id="_x0000_s1041" style="position:absolute;left:11469;top:2424;width:2750;height:7125" coordorigin="11469,2424" coordsize="2750,7125" path="m11469,9549r2749,l14218,2424r-2749,l11469,9549xe" fillcolor="#cad4e2" stroked="f">
              <v:path arrowok="t"/>
            </v:shape>
            <v:shape id="_x0000_s1040" style="position:absolute;left:3220;top:1786;width:0;height:7773" coordorigin="3220,1786" coordsize="0,7773" path="m3220,1786r,7773e" filled="f" strokecolor="white" strokeweight="1pt">
              <v:path arrowok="t"/>
            </v:shape>
            <v:shape id="_x0000_s1039" style="position:absolute;left:5969;top:1786;width:0;height:7773" coordorigin="5969,1786" coordsize="0,7773" path="m5969,1786r,7773e" filled="f" strokecolor="white" strokeweight="1pt">
              <v:path arrowok="t"/>
            </v:shape>
            <v:shape id="_x0000_s1038" style="position:absolute;left:8719;top:1786;width:0;height:7773" coordorigin="8719,1786" coordsize="0,7773" path="m8719,1786r,7773e" filled="f" strokecolor="white" strokeweight="1pt">
              <v:path arrowok="t"/>
            </v:shape>
            <v:shape id="_x0000_s1037" style="position:absolute;left:11469;top:1786;width:0;height:7773" coordorigin="11469,1786" coordsize="0,7773" path="m11469,1786r,7773e" filled="f" strokecolor="white" strokeweight="1pt">
              <v:path arrowok="t"/>
            </v:shape>
            <v:shape id="_x0000_s1036" style="position:absolute;left:460;top:2424;width:13768;height:0" coordorigin="460,2424" coordsize="13768,0" path="m460,2424r13768,e" filled="f" strokecolor="white" strokeweight="3pt">
              <v:path arrowok="t"/>
            </v:shape>
            <v:shape id="_x0000_s1035" style="position:absolute;left:470;top:1786;width:0;height:7773" coordorigin="470,1786" coordsize="0,7773" path="m470,1786r,7773e" filled="f" strokecolor="white" strokeweight="1pt">
              <v:path arrowok="t"/>
            </v:shape>
            <v:shape id="_x0000_s1034" style="position:absolute;left:14218;top:1786;width:0;height:7773" coordorigin="14218,1786" coordsize="0,7773" path="m14218,1786r,7773e" filled="f" strokecolor="white" strokeweight="1pt">
              <v:path arrowok="t"/>
            </v:shape>
            <v:shape id="_x0000_s1033" style="position:absolute;left:460;top:1796;width:13768;height:0" coordorigin="460,1796" coordsize="13768,0" path="m460,1796r13768,e" filled="f" strokecolor="white" strokeweight="1pt">
              <v:path arrowok="t"/>
            </v:shape>
            <v:shape id="_x0000_s1032" style="position:absolute;left:460;top:9549;width:13768;height:0" coordorigin="460,9549" coordsize="13768,0" path="m460,9549r13768,e" filled="f" strokecolor="white" strokeweight="1pt">
              <v:path arrowok="t"/>
            </v:shape>
            <w10:wrap anchorx="page" anchory="page"/>
          </v:group>
        </w:pict>
      </w:r>
      <w:r w:rsidR="0073007A">
        <w:rPr>
          <w:rFonts w:ascii="Arial" w:eastAsia="Arial" w:hAnsi="Arial" w:cs="Arial"/>
          <w:sz w:val="28"/>
          <w:szCs w:val="28"/>
        </w:rPr>
        <w:t>•</w:t>
      </w:r>
      <w:r w:rsidR="0073007A">
        <w:rPr>
          <w:rFonts w:ascii="Arial" w:eastAsia="Arial" w:hAnsi="Arial" w:cs="Arial"/>
          <w:sz w:val="28"/>
          <w:szCs w:val="28"/>
        </w:rPr>
        <w:tab/>
      </w:r>
      <w:r w:rsidR="0073007A">
        <w:rPr>
          <w:rFonts w:ascii="Arial" w:eastAsia="Arial" w:hAnsi="Arial" w:cs="Arial"/>
          <w:sz w:val="28"/>
          <w:szCs w:val="28"/>
        </w:rPr>
        <w:tab/>
      </w:r>
      <w:r w:rsidR="0073007A">
        <w:rPr>
          <w:rFonts w:ascii="Verdana" w:eastAsia="Verdana" w:hAnsi="Verdana" w:cs="Verdana"/>
          <w:sz w:val="28"/>
          <w:szCs w:val="28"/>
        </w:rPr>
        <w:t>Code the unit test first</w:t>
      </w:r>
    </w:p>
    <w:p w:rsidR="00770B8E" w:rsidRDefault="0073007A">
      <w:pPr>
        <w:tabs>
          <w:tab w:val="left" w:pos="440"/>
        </w:tabs>
        <w:spacing w:line="320" w:lineRule="exact"/>
        <w:ind w:left="187" w:right="-47"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All production code is pair programmed</w:t>
      </w:r>
    </w:p>
    <w:p w:rsidR="00770B8E" w:rsidRDefault="0073007A">
      <w:pPr>
        <w:tabs>
          <w:tab w:val="left" w:pos="440"/>
        </w:tabs>
        <w:spacing w:line="320" w:lineRule="exact"/>
        <w:ind w:left="187" w:right="-5" w:hanging="187"/>
        <w:jc w:val="both"/>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Only one pair</w:t>
      </w:r>
      <w:r>
        <w:rPr>
          <w:rFonts w:ascii="Verdana" w:eastAsia="Verdana" w:hAnsi="Verdana" w:cs="Verdana"/>
          <w:sz w:val="28"/>
          <w:szCs w:val="28"/>
        </w:rPr>
        <w:t xml:space="preserve"> integrates code at a time</w:t>
      </w:r>
    </w:p>
    <w:p w:rsidR="00770B8E" w:rsidRDefault="0073007A">
      <w:pPr>
        <w:tabs>
          <w:tab w:val="left" w:pos="440"/>
        </w:tabs>
        <w:spacing w:line="320" w:lineRule="exact"/>
        <w:ind w:left="187" w:right="632"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Set up a dedicated integration computer</w:t>
      </w:r>
    </w:p>
    <w:p w:rsidR="00770B8E" w:rsidRDefault="0073007A">
      <w:pPr>
        <w:spacing w:before="10"/>
        <w:rPr>
          <w:rFonts w:ascii="Verdana" w:eastAsia="Verdana" w:hAnsi="Verdana" w:cs="Verdana"/>
          <w:sz w:val="28"/>
          <w:szCs w:val="28"/>
        </w:rPr>
      </w:pPr>
      <w:r>
        <w:br w:type="column"/>
      </w:r>
      <w:r>
        <w:rPr>
          <w:rFonts w:ascii="Arial" w:eastAsia="Arial" w:hAnsi="Arial" w:cs="Arial"/>
          <w:sz w:val="28"/>
          <w:szCs w:val="28"/>
        </w:rPr>
        <w:lastRenderedPageBreak/>
        <w:t xml:space="preserve">•     </w:t>
      </w:r>
      <w:r>
        <w:rPr>
          <w:rFonts w:ascii="Verdana" w:eastAsia="Verdana" w:hAnsi="Verdana" w:cs="Verdana"/>
          <w:sz w:val="28"/>
          <w:szCs w:val="28"/>
        </w:rPr>
        <w:t>Simplicity</w:t>
      </w:r>
    </w:p>
    <w:p w:rsidR="00770B8E" w:rsidRDefault="0073007A">
      <w:pPr>
        <w:tabs>
          <w:tab w:val="left" w:pos="440"/>
        </w:tabs>
        <w:spacing w:before="8" w:line="320" w:lineRule="exact"/>
        <w:ind w:left="187" w:right="648"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Choose a system metaphor</w:t>
      </w:r>
    </w:p>
    <w:p w:rsidR="00770B8E" w:rsidRDefault="0073007A">
      <w:pPr>
        <w:spacing w:line="320" w:lineRule="exact"/>
        <w:rPr>
          <w:rFonts w:ascii="Verdana" w:eastAsia="Verdana" w:hAnsi="Verdana" w:cs="Verdana"/>
          <w:sz w:val="28"/>
          <w:szCs w:val="28"/>
        </w:rPr>
      </w:pPr>
      <w:r>
        <w:rPr>
          <w:rFonts w:ascii="Arial" w:eastAsia="Arial" w:hAnsi="Arial" w:cs="Arial"/>
          <w:position w:val="-1"/>
          <w:sz w:val="28"/>
          <w:szCs w:val="28"/>
        </w:rPr>
        <w:t xml:space="preserve">•     </w:t>
      </w:r>
      <w:r>
        <w:rPr>
          <w:rFonts w:ascii="Verdana" w:eastAsia="Verdana" w:hAnsi="Verdana" w:cs="Verdana"/>
          <w:position w:val="-1"/>
          <w:sz w:val="28"/>
          <w:szCs w:val="28"/>
        </w:rPr>
        <w:t>Use CRC</w:t>
      </w:r>
    </w:p>
    <w:p w:rsidR="00770B8E" w:rsidRDefault="0073007A">
      <w:pPr>
        <w:spacing w:before="8" w:line="320" w:lineRule="exact"/>
        <w:ind w:left="187" w:right="-51"/>
        <w:rPr>
          <w:rFonts w:ascii="Verdana" w:eastAsia="Verdana" w:hAnsi="Verdana" w:cs="Verdana"/>
          <w:sz w:val="28"/>
          <w:szCs w:val="28"/>
        </w:rPr>
      </w:pPr>
      <w:r>
        <w:rPr>
          <w:rFonts w:ascii="Verdana" w:eastAsia="Verdana" w:hAnsi="Verdana" w:cs="Verdana"/>
          <w:sz w:val="28"/>
          <w:szCs w:val="28"/>
        </w:rPr>
        <w:t>cards for design sessions</w:t>
      </w:r>
    </w:p>
    <w:p w:rsidR="00770B8E" w:rsidRDefault="0073007A">
      <w:pPr>
        <w:tabs>
          <w:tab w:val="left" w:pos="440"/>
        </w:tabs>
        <w:spacing w:line="320" w:lineRule="exact"/>
        <w:ind w:left="187" w:right="185"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Create spike solutions to reduce risk</w:t>
      </w:r>
    </w:p>
    <w:p w:rsidR="00770B8E" w:rsidRDefault="0073007A">
      <w:pPr>
        <w:tabs>
          <w:tab w:val="left" w:pos="440"/>
        </w:tabs>
        <w:spacing w:line="320" w:lineRule="exact"/>
        <w:ind w:left="187" w:right="153"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No functionality is added early</w:t>
      </w:r>
    </w:p>
    <w:p w:rsidR="00770B8E" w:rsidRDefault="0073007A">
      <w:pPr>
        <w:spacing w:line="320" w:lineRule="exact"/>
        <w:rPr>
          <w:rFonts w:ascii="Verdana" w:eastAsia="Verdana" w:hAnsi="Verdana" w:cs="Verdana"/>
          <w:sz w:val="28"/>
          <w:szCs w:val="28"/>
        </w:rPr>
      </w:pPr>
      <w:r>
        <w:rPr>
          <w:rFonts w:ascii="Arial" w:eastAsia="Arial" w:hAnsi="Arial" w:cs="Arial"/>
          <w:position w:val="-1"/>
          <w:sz w:val="28"/>
          <w:szCs w:val="28"/>
        </w:rPr>
        <w:t xml:space="preserve">•     </w:t>
      </w:r>
      <w:r>
        <w:rPr>
          <w:rFonts w:ascii="Verdana" w:eastAsia="Verdana" w:hAnsi="Verdana" w:cs="Verdana"/>
          <w:position w:val="-1"/>
          <w:sz w:val="28"/>
          <w:szCs w:val="28"/>
        </w:rPr>
        <w:t>Refactor</w:t>
      </w:r>
    </w:p>
    <w:p w:rsidR="00770B8E" w:rsidRDefault="0073007A">
      <w:pPr>
        <w:spacing w:line="320" w:lineRule="exact"/>
        <w:ind w:left="187"/>
        <w:rPr>
          <w:rFonts w:ascii="Verdana" w:eastAsia="Verdana" w:hAnsi="Verdana" w:cs="Verdana"/>
          <w:sz w:val="28"/>
          <w:szCs w:val="28"/>
        </w:rPr>
      </w:pPr>
      <w:r>
        <w:rPr>
          <w:rFonts w:ascii="Verdana" w:eastAsia="Verdana" w:hAnsi="Verdana" w:cs="Verdana"/>
          <w:position w:val="-1"/>
          <w:sz w:val="28"/>
          <w:szCs w:val="28"/>
        </w:rPr>
        <w:t>whenever and</w:t>
      </w:r>
    </w:p>
    <w:p w:rsidR="00770B8E" w:rsidRDefault="0073007A">
      <w:pPr>
        <w:spacing w:before="9" w:line="320" w:lineRule="exact"/>
        <w:ind w:left="187" w:right="890"/>
        <w:rPr>
          <w:rFonts w:ascii="Verdana" w:eastAsia="Verdana" w:hAnsi="Verdana" w:cs="Verdana"/>
          <w:sz w:val="28"/>
          <w:szCs w:val="28"/>
        </w:rPr>
      </w:pPr>
      <w:r>
        <w:rPr>
          <w:rFonts w:ascii="Verdana" w:eastAsia="Verdana" w:hAnsi="Verdana" w:cs="Verdana"/>
          <w:sz w:val="28"/>
          <w:szCs w:val="28"/>
        </w:rPr>
        <w:t>wherever possible</w:t>
      </w:r>
    </w:p>
    <w:p w:rsidR="00770B8E" w:rsidRDefault="0073007A">
      <w:pPr>
        <w:tabs>
          <w:tab w:val="left" w:pos="440"/>
        </w:tabs>
        <w:spacing w:before="23" w:line="320" w:lineRule="exact"/>
        <w:ind w:left="187" w:right="236" w:hanging="187"/>
        <w:rPr>
          <w:rFonts w:ascii="Verdana" w:eastAsia="Verdana" w:hAnsi="Verdana" w:cs="Verdana"/>
          <w:sz w:val="28"/>
          <w:szCs w:val="28"/>
        </w:rPr>
      </w:pPr>
      <w:r>
        <w:br w:type="column"/>
      </w:r>
      <w:r>
        <w:rPr>
          <w:rFonts w:ascii="Arial" w:eastAsia="Arial" w:hAnsi="Arial" w:cs="Arial"/>
          <w:sz w:val="28"/>
          <w:szCs w:val="28"/>
        </w:rPr>
        <w:lastRenderedPageBreak/>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All code must have unit tests</w:t>
      </w:r>
    </w:p>
    <w:p w:rsidR="00770B8E" w:rsidRDefault="0073007A">
      <w:pPr>
        <w:tabs>
          <w:tab w:val="left" w:pos="440"/>
        </w:tabs>
        <w:spacing w:line="320" w:lineRule="exact"/>
        <w:ind w:left="187" w:right="189" w:hanging="187"/>
        <w:rPr>
          <w:rFonts w:ascii="Verdana" w:eastAsia="Verdana" w:hAnsi="Verdana" w:cs="Verdana"/>
          <w:sz w:val="28"/>
          <w:szCs w:val="28"/>
        </w:r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All code must pass all unit tests before it can be released</w:t>
      </w:r>
    </w:p>
    <w:p w:rsidR="00770B8E" w:rsidRDefault="0073007A">
      <w:pPr>
        <w:spacing w:line="320" w:lineRule="exact"/>
        <w:rPr>
          <w:rFonts w:ascii="Verdana" w:eastAsia="Verdana" w:hAnsi="Verdana" w:cs="Verdana"/>
          <w:sz w:val="28"/>
          <w:szCs w:val="28"/>
        </w:rPr>
      </w:pPr>
      <w:r>
        <w:rPr>
          <w:rFonts w:ascii="Arial" w:eastAsia="Arial" w:hAnsi="Arial" w:cs="Arial"/>
          <w:position w:val="-1"/>
          <w:sz w:val="28"/>
          <w:szCs w:val="28"/>
        </w:rPr>
        <w:t xml:space="preserve">•     </w:t>
      </w:r>
      <w:r>
        <w:rPr>
          <w:rFonts w:ascii="Verdana" w:eastAsia="Verdana" w:hAnsi="Verdana" w:cs="Verdana"/>
          <w:position w:val="-1"/>
          <w:sz w:val="28"/>
          <w:szCs w:val="28"/>
        </w:rPr>
        <w:t>When a bug is</w:t>
      </w:r>
    </w:p>
    <w:p w:rsidR="00770B8E" w:rsidRDefault="0073007A">
      <w:pPr>
        <w:spacing w:before="8" w:line="320" w:lineRule="exact"/>
        <w:ind w:left="187" w:right="282"/>
        <w:rPr>
          <w:rFonts w:ascii="Verdana" w:eastAsia="Verdana" w:hAnsi="Verdana" w:cs="Verdana"/>
          <w:sz w:val="28"/>
          <w:szCs w:val="28"/>
        </w:rPr>
      </w:pPr>
      <w:r>
        <w:rPr>
          <w:rFonts w:ascii="Verdana" w:eastAsia="Verdana" w:hAnsi="Verdana" w:cs="Verdana"/>
          <w:sz w:val="28"/>
          <w:szCs w:val="28"/>
        </w:rPr>
        <w:t>found tests are created.</w:t>
      </w:r>
    </w:p>
    <w:p w:rsidR="00770B8E" w:rsidRDefault="0073007A">
      <w:pPr>
        <w:tabs>
          <w:tab w:val="left" w:pos="440"/>
        </w:tabs>
        <w:spacing w:line="320" w:lineRule="exact"/>
        <w:ind w:left="187" w:right="514" w:hanging="187"/>
        <w:rPr>
          <w:rFonts w:ascii="Verdana" w:eastAsia="Verdana" w:hAnsi="Verdana" w:cs="Verdana"/>
          <w:sz w:val="28"/>
          <w:szCs w:val="28"/>
        </w:rPr>
        <w:sectPr w:rsidR="00770B8E">
          <w:type w:val="continuous"/>
          <w:pgSz w:w="14400" w:h="10800" w:orient="landscape"/>
          <w:pgMar w:top="980" w:right="140" w:bottom="0" w:left="380" w:header="720" w:footer="720" w:gutter="0"/>
          <w:cols w:num="5" w:space="720" w:equalWidth="0">
            <w:col w:w="2608" w:space="376"/>
            <w:col w:w="2450" w:space="299"/>
            <w:col w:w="2402" w:space="348"/>
            <w:col w:w="2443" w:space="307"/>
            <w:col w:w="2647"/>
          </w:cols>
        </w:sectPr>
      </w:pPr>
      <w:r>
        <w:rPr>
          <w:rFonts w:ascii="Arial" w:eastAsia="Arial" w:hAnsi="Arial" w:cs="Arial"/>
          <w:sz w:val="28"/>
          <w:szCs w:val="28"/>
        </w:rPr>
        <w:t>•</w:t>
      </w:r>
      <w:r>
        <w:rPr>
          <w:rFonts w:ascii="Arial" w:eastAsia="Arial" w:hAnsi="Arial" w:cs="Arial"/>
          <w:sz w:val="28"/>
          <w:szCs w:val="28"/>
        </w:rPr>
        <w:tab/>
      </w:r>
      <w:r>
        <w:rPr>
          <w:rFonts w:ascii="Arial" w:eastAsia="Arial" w:hAnsi="Arial" w:cs="Arial"/>
          <w:sz w:val="28"/>
          <w:szCs w:val="28"/>
        </w:rPr>
        <w:tab/>
      </w:r>
      <w:r>
        <w:rPr>
          <w:rFonts w:ascii="Verdana" w:eastAsia="Verdana" w:hAnsi="Verdana" w:cs="Verdana"/>
          <w:sz w:val="28"/>
          <w:szCs w:val="28"/>
        </w:rPr>
        <w:t>Acceptance tests are run often and the</w:t>
      </w:r>
      <w:r>
        <w:rPr>
          <w:rFonts w:ascii="Verdana" w:eastAsia="Verdana" w:hAnsi="Verdana" w:cs="Verdana"/>
          <w:sz w:val="28"/>
          <w:szCs w:val="28"/>
        </w:rPr>
        <w:t xml:space="preserve"> score is published</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4" w:line="280" w:lineRule="exact"/>
        <w:rPr>
          <w:sz w:val="28"/>
          <w:szCs w:val="28"/>
        </w:rPr>
      </w:pPr>
    </w:p>
    <w:p w:rsidR="00770B8E" w:rsidRDefault="0073007A">
      <w:pPr>
        <w:spacing w:line="420" w:lineRule="exact"/>
        <w:ind w:left="110"/>
        <w:rPr>
          <w:rFonts w:ascii="Verdana" w:eastAsia="Verdana" w:hAnsi="Verdana" w:cs="Verdana"/>
          <w:sz w:val="36"/>
          <w:szCs w:val="36"/>
        </w:rPr>
      </w:pPr>
      <w:r>
        <w:rPr>
          <w:rFonts w:ascii="Arial" w:eastAsia="Arial" w:hAnsi="Arial" w:cs="Arial"/>
          <w:color w:val="006FAC"/>
          <w:position w:val="-1"/>
          <w:sz w:val="36"/>
          <w:szCs w:val="36"/>
        </w:rPr>
        <w:t>▪</w:t>
      </w:r>
      <w:r>
        <w:rPr>
          <w:rFonts w:ascii="Arial" w:eastAsia="Arial" w:hAnsi="Arial" w:cs="Arial"/>
          <w:color w:val="006FAC"/>
          <w:position w:val="-1"/>
          <w:sz w:val="36"/>
          <w:szCs w:val="36"/>
        </w:rPr>
        <w:t xml:space="preserve">   </w:t>
      </w:r>
      <w:r>
        <w:rPr>
          <w:rFonts w:ascii="Verdana" w:eastAsia="Verdana" w:hAnsi="Verdana" w:cs="Verdana"/>
          <w:color w:val="000000"/>
          <w:position w:val="-1"/>
          <w:sz w:val="36"/>
          <w:szCs w:val="36"/>
        </w:rPr>
        <w:t>Lean Software Development is the application of Lean Thinking to the</w:t>
      </w:r>
    </w:p>
    <w:p w:rsidR="00770B8E" w:rsidRDefault="0073007A">
      <w:pPr>
        <w:spacing w:line="420" w:lineRule="exact"/>
        <w:ind w:left="562"/>
        <w:rPr>
          <w:rFonts w:ascii="Verdana" w:eastAsia="Verdana" w:hAnsi="Verdana" w:cs="Verdana"/>
          <w:sz w:val="36"/>
          <w:szCs w:val="36"/>
        </w:rPr>
      </w:pPr>
      <w:r>
        <w:rPr>
          <w:rFonts w:ascii="Verdana" w:eastAsia="Verdana" w:hAnsi="Verdana" w:cs="Verdana"/>
          <w:position w:val="-1"/>
          <w:sz w:val="36"/>
          <w:szCs w:val="36"/>
        </w:rPr>
        <w:t>software development process</w:t>
      </w:r>
    </w:p>
    <w:p w:rsidR="00770B8E" w:rsidRDefault="00770B8E">
      <w:pPr>
        <w:spacing w:before="2" w:line="100" w:lineRule="exact"/>
        <w:rPr>
          <w:sz w:val="11"/>
          <w:szCs w:val="11"/>
        </w:rPr>
      </w:pPr>
    </w:p>
    <w:p w:rsidR="00770B8E" w:rsidRDefault="0073007A">
      <w:pPr>
        <w:tabs>
          <w:tab w:val="left" w:pos="560"/>
        </w:tabs>
        <w:spacing w:line="420" w:lineRule="exact"/>
        <w:ind w:left="562" w:right="-41" w:hanging="451"/>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Lean Software Development is more strategically focused than other Agile methodology</w:t>
      </w:r>
    </w:p>
    <w:p w:rsidR="00770B8E" w:rsidRDefault="0073007A">
      <w:pPr>
        <w:tabs>
          <w:tab w:val="left" w:pos="560"/>
          <w:tab w:val="left" w:pos="1400"/>
        </w:tabs>
        <w:spacing w:before="98" w:line="420" w:lineRule="exact"/>
        <w:ind w:left="562" w:right="544" w:hanging="451"/>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The goals are to develop software in one-third the time, with one-third the</w:t>
      </w:r>
      <w:r>
        <w:rPr>
          <w:rFonts w:ascii="Verdana" w:eastAsia="Verdana" w:hAnsi="Verdana" w:cs="Verdana"/>
          <w:color w:val="000000"/>
          <w:sz w:val="36"/>
          <w:szCs w:val="36"/>
        </w:rPr>
        <w:tab/>
        <w:t>budget, and with one-third the defect rate</w:t>
      </w:r>
    </w:p>
    <w:p w:rsidR="00770B8E" w:rsidRDefault="0073007A">
      <w:pPr>
        <w:tabs>
          <w:tab w:val="left" w:pos="560"/>
        </w:tabs>
        <w:spacing w:before="89" w:line="236" w:lineRule="auto"/>
        <w:ind w:left="562" w:right="675" w:hanging="451"/>
        <w:rPr>
          <w:rFonts w:ascii="Verdana" w:eastAsia="Verdana" w:hAnsi="Verdana" w:cs="Verdana"/>
          <w:sz w:val="36"/>
          <w:szCs w:val="36"/>
        </w:rPr>
        <w:sectPr w:rsidR="00770B8E">
          <w:headerReference w:type="default" r:id="rId158"/>
          <w:pgSz w:w="14400" w:h="10800" w:orient="landscape"/>
          <w:pgMar w:top="1460" w:right="0" w:bottom="280" w:left="360" w:header="336" w:footer="0" w:gutter="0"/>
          <w:cols w:space="720"/>
        </w:sect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"Lean</w:t>
      </w:r>
      <w:r>
        <w:rPr>
          <w:rFonts w:ascii="Verdana" w:eastAsia="Verdana" w:hAnsi="Verdana" w:cs="Verdana"/>
          <w:color w:val="000000"/>
          <w:sz w:val="36"/>
          <w:szCs w:val="36"/>
        </w:rPr>
        <w:t xml:space="preserve"> Software Development" is not a management or development methodology in itself, but it offers principles that are applicable in any environment to improve software development"</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4" w:line="280" w:lineRule="exact"/>
        <w:rPr>
          <w:sz w:val="28"/>
          <w:szCs w:val="28"/>
        </w:rPr>
      </w:pPr>
    </w:p>
    <w:p w:rsidR="00770B8E" w:rsidRDefault="0073007A">
      <w:pPr>
        <w:spacing w:line="420" w:lineRule="exact"/>
        <w:ind w:left="110"/>
        <w:rPr>
          <w:rFonts w:ascii="Verdana" w:eastAsia="Verdana" w:hAnsi="Verdana" w:cs="Verdana"/>
          <w:sz w:val="36"/>
          <w:szCs w:val="36"/>
        </w:rPr>
      </w:pPr>
      <w:r>
        <w:rPr>
          <w:rFonts w:ascii="Arial" w:eastAsia="Arial" w:hAnsi="Arial" w:cs="Arial"/>
          <w:color w:val="006FAC"/>
          <w:position w:val="-1"/>
          <w:sz w:val="36"/>
          <w:szCs w:val="36"/>
        </w:rPr>
        <w:t>▪</w:t>
      </w:r>
      <w:r>
        <w:rPr>
          <w:rFonts w:ascii="Arial" w:eastAsia="Arial" w:hAnsi="Arial" w:cs="Arial"/>
          <w:color w:val="006FAC"/>
          <w:position w:val="-1"/>
          <w:sz w:val="36"/>
          <w:szCs w:val="36"/>
        </w:rPr>
        <w:t xml:space="preserve">   </w:t>
      </w:r>
      <w:r>
        <w:rPr>
          <w:rFonts w:ascii="Verdana" w:eastAsia="Verdana" w:hAnsi="Verdana" w:cs="Verdana"/>
          <w:color w:val="000000"/>
          <w:position w:val="-1"/>
          <w:sz w:val="36"/>
          <w:szCs w:val="36"/>
        </w:rPr>
        <w:t>Eliminate waste: Do only what adds value for a customer, and do it</w:t>
      </w:r>
    </w:p>
    <w:p w:rsidR="00770B8E" w:rsidRDefault="0073007A">
      <w:pPr>
        <w:spacing w:line="420" w:lineRule="exact"/>
        <w:ind w:left="562"/>
        <w:rPr>
          <w:rFonts w:ascii="Verdana" w:eastAsia="Verdana" w:hAnsi="Verdana" w:cs="Verdana"/>
          <w:sz w:val="36"/>
          <w:szCs w:val="36"/>
        </w:rPr>
      </w:pPr>
      <w:r>
        <w:rPr>
          <w:rFonts w:ascii="Verdana" w:eastAsia="Verdana" w:hAnsi="Verdana" w:cs="Verdana"/>
          <w:position w:val="-1"/>
          <w:sz w:val="36"/>
          <w:szCs w:val="36"/>
        </w:rPr>
        <w:t>without delay</w:t>
      </w:r>
    </w:p>
    <w:p w:rsidR="00770B8E" w:rsidRDefault="00770B8E">
      <w:pPr>
        <w:spacing w:before="2" w:line="100" w:lineRule="exact"/>
        <w:rPr>
          <w:sz w:val="11"/>
          <w:szCs w:val="11"/>
        </w:rPr>
      </w:pPr>
    </w:p>
    <w:p w:rsidR="00770B8E" w:rsidRDefault="0073007A">
      <w:pPr>
        <w:tabs>
          <w:tab w:val="left" w:pos="560"/>
        </w:tabs>
        <w:spacing w:line="420" w:lineRule="exact"/>
        <w:ind w:left="562" w:right="248" w:hanging="451"/>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Amplify learning: Use frequent iterations and regular releases to provide feedback</w:t>
      </w:r>
    </w:p>
    <w:p w:rsidR="00770B8E" w:rsidRDefault="0073007A">
      <w:pPr>
        <w:spacing w:before="82"/>
        <w:ind w:left="110" w:right="-44"/>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 xml:space="preserve">   </w:t>
      </w:r>
      <w:r>
        <w:rPr>
          <w:rFonts w:ascii="Verdana" w:eastAsia="Verdana" w:hAnsi="Verdana" w:cs="Verdana"/>
          <w:color w:val="000000"/>
          <w:sz w:val="36"/>
          <w:szCs w:val="36"/>
        </w:rPr>
        <w:t>Decide as late as possible: Make decisions at the last responsible moment</w:t>
      </w:r>
    </w:p>
    <w:p w:rsidR="00770B8E" w:rsidRDefault="0073007A">
      <w:pPr>
        <w:tabs>
          <w:tab w:val="left" w:pos="560"/>
        </w:tabs>
        <w:spacing w:before="99" w:line="236" w:lineRule="auto"/>
        <w:ind w:left="562" w:right="221" w:hanging="451"/>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Deliver as fast as possible: The measure of the maturity of an</w:t>
      </w:r>
      <w:r>
        <w:rPr>
          <w:rFonts w:ascii="Verdana" w:eastAsia="Verdana" w:hAnsi="Verdana" w:cs="Verdana"/>
          <w:color w:val="000000"/>
          <w:sz w:val="36"/>
          <w:szCs w:val="36"/>
        </w:rPr>
        <w:t xml:space="preserve"> organization is the speed at which it can repeatedly and reliably respond to customer need</w:t>
      </w:r>
    </w:p>
    <w:p w:rsidR="00770B8E" w:rsidRDefault="00770B8E">
      <w:pPr>
        <w:spacing w:before="3" w:line="100" w:lineRule="exact"/>
        <w:rPr>
          <w:sz w:val="11"/>
          <w:szCs w:val="11"/>
        </w:rPr>
      </w:pPr>
    </w:p>
    <w:p w:rsidR="00770B8E" w:rsidRDefault="0073007A">
      <w:pPr>
        <w:tabs>
          <w:tab w:val="left" w:pos="560"/>
        </w:tabs>
        <w:spacing w:line="420" w:lineRule="exact"/>
        <w:ind w:left="562" w:right="858" w:hanging="451"/>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Empower the team: Assemble an expert workforce, provide technical leadership and delegate the responsibility to the workers</w:t>
      </w:r>
    </w:p>
    <w:p w:rsidR="00770B8E" w:rsidRDefault="0073007A">
      <w:pPr>
        <w:tabs>
          <w:tab w:val="left" w:pos="560"/>
        </w:tabs>
        <w:spacing w:before="98" w:line="420" w:lineRule="exact"/>
        <w:ind w:left="562" w:right="520" w:hanging="451"/>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Build integrity in: Have the discip</w:t>
      </w:r>
      <w:r>
        <w:rPr>
          <w:rFonts w:ascii="Verdana" w:eastAsia="Verdana" w:hAnsi="Verdana" w:cs="Verdana"/>
          <w:color w:val="000000"/>
          <w:sz w:val="36"/>
          <w:szCs w:val="36"/>
        </w:rPr>
        <w:t>lines in place to assure that a system will delight customers both upon initial delivery and over the long term</w:t>
      </w:r>
    </w:p>
    <w:p w:rsidR="00770B8E" w:rsidRDefault="00770B8E">
      <w:pPr>
        <w:spacing w:before="1" w:line="100" w:lineRule="exact"/>
        <w:rPr>
          <w:sz w:val="10"/>
          <w:szCs w:val="10"/>
        </w:rPr>
      </w:pPr>
    </w:p>
    <w:p w:rsidR="00770B8E" w:rsidRDefault="0073007A">
      <w:pPr>
        <w:tabs>
          <w:tab w:val="left" w:pos="560"/>
        </w:tabs>
        <w:spacing w:line="420" w:lineRule="exact"/>
        <w:ind w:left="562" w:right="416" w:hanging="451"/>
        <w:rPr>
          <w:rFonts w:ascii="Verdana" w:eastAsia="Verdana" w:hAnsi="Verdana" w:cs="Verdana"/>
          <w:sz w:val="36"/>
          <w:szCs w:val="36"/>
        </w:rPr>
        <w:sectPr w:rsidR="00770B8E">
          <w:headerReference w:type="default" r:id="rId159"/>
          <w:pgSz w:w="14400" w:h="10800" w:orient="landscape"/>
          <w:pgMar w:top="1460" w:right="0" w:bottom="280" w:left="360" w:header="336" w:footer="0" w:gutter="0"/>
          <w:cols w:space="720"/>
        </w:sect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See the whole: Use measurements and incentives focused on achieving the overall goal</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4" w:line="280" w:lineRule="exact"/>
        <w:rPr>
          <w:sz w:val="28"/>
          <w:szCs w:val="28"/>
        </w:rPr>
      </w:pPr>
    </w:p>
    <w:p w:rsidR="00770B8E" w:rsidRDefault="0073007A">
      <w:pPr>
        <w:spacing w:line="420" w:lineRule="exact"/>
        <w:ind w:left="110"/>
        <w:rPr>
          <w:rFonts w:ascii="Verdana" w:eastAsia="Verdana" w:hAnsi="Verdana" w:cs="Verdana"/>
          <w:sz w:val="36"/>
          <w:szCs w:val="36"/>
        </w:rPr>
      </w:pPr>
      <w:r>
        <w:rPr>
          <w:rFonts w:ascii="Arial" w:eastAsia="Arial" w:hAnsi="Arial" w:cs="Arial"/>
          <w:color w:val="006FAC"/>
          <w:position w:val="-1"/>
          <w:sz w:val="36"/>
          <w:szCs w:val="36"/>
        </w:rPr>
        <w:t>▪</w:t>
      </w:r>
      <w:r>
        <w:rPr>
          <w:rFonts w:ascii="Arial" w:eastAsia="Arial" w:hAnsi="Arial" w:cs="Arial"/>
          <w:color w:val="006FAC"/>
          <w:position w:val="-1"/>
          <w:sz w:val="36"/>
          <w:szCs w:val="36"/>
        </w:rPr>
        <w:t xml:space="preserve">   </w:t>
      </w:r>
      <w:r>
        <w:rPr>
          <w:rFonts w:ascii="Verdana" w:eastAsia="Verdana" w:hAnsi="Verdana" w:cs="Verdana"/>
          <w:color w:val="000000"/>
          <w:position w:val="-1"/>
          <w:sz w:val="36"/>
          <w:szCs w:val="36"/>
        </w:rPr>
        <w:t>The word Kan means "visual" in Japanese and the word "ban" means</w:t>
      </w:r>
    </w:p>
    <w:p w:rsidR="00770B8E" w:rsidRDefault="0073007A">
      <w:pPr>
        <w:spacing w:line="420" w:lineRule="exact"/>
        <w:ind w:left="562"/>
        <w:rPr>
          <w:rFonts w:ascii="Verdana" w:eastAsia="Verdana" w:hAnsi="Verdana" w:cs="Verdana"/>
          <w:sz w:val="36"/>
          <w:szCs w:val="36"/>
        </w:rPr>
      </w:pPr>
      <w:r>
        <w:rPr>
          <w:rFonts w:ascii="Verdana" w:eastAsia="Verdana" w:hAnsi="Verdana" w:cs="Verdana"/>
          <w:position w:val="-1"/>
          <w:sz w:val="36"/>
          <w:szCs w:val="36"/>
        </w:rPr>
        <w:t>"card". So Kanban refers to "visual cards“</w:t>
      </w:r>
    </w:p>
    <w:p w:rsidR="00770B8E" w:rsidRDefault="00770B8E">
      <w:pPr>
        <w:spacing w:before="8" w:line="160" w:lineRule="exact"/>
        <w:rPr>
          <w:sz w:val="17"/>
          <w:szCs w:val="17"/>
        </w:rPr>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C27CF4">
      <w:pPr>
        <w:ind w:left="1454"/>
        <w:sectPr w:rsidR="00770B8E">
          <w:headerReference w:type="default" r:id="rId160"/>
          <w:pgSz w:w="14400" w:h="10800" w:orient="landscape"/>
          <w:pgMar w:top="1460" w:right="140" w:bottom="280" w:left="360" w:header="336" w:footer="0" w:gutter="0"/>
          <w:cols w:space="720"/>
        </w:sectPr>
      </w:pPr>
      <w:r>
        <w:pict>
          <v:shape id="_x0000_i1026" type="#_x0000_t75" style="width:522pt;height:276pt">
            <v:imagedata r:id="rId161" o:title=""/>
          </v:shape>
        </w:pic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4" w:line="280" w:lineRule="exact"/>
        <w:rPr>
          <w:sz w:val="28"/>
          <w:szCs w:val="28"/>
        </w:rPr>
      </w:pPr>
    </w:p>
    <w:p w:rsidR="00770B8E" w:rsidRDefault="0073007A">
      <w:pPr>
        <w:tabs>
          <w:tab w:val="left" w:pos="560"/>
        </w:tabs>
        <w:spacing w:line="236" w:lineRule="auto"/>
        <w:ind w:left="562" w:right="1129" w:hanging="451"/>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Kanban is way for teams and organizations to visualize their work, identify and eliminate bottlenecks and achieve dramatic operational improvements in terms of throughput and quality</w:t>
      </w:r>
    </w:p>
    <w:p w:rsidR="00770B8E" w:rsidRDefault="00770B8E">
      <w:pPr>
        <w:spacing w:before="3" w:line="100" w:lineRule="exact"/>
        <w:rPr>
          <w:sz w:val="11"/>
          <w:szCs w:val="11"/>
        </w:rPr>
      </w:pPr>
    </w:p>
    <w:p w:rsidR="00770B8E" w:rsidRDefault="0073007A">
      <w:pPr>
        <w:tabs>
          <w:tab w:val="left" w:pos="560"/>
        </w:tabs>
        <w:spacing w:line="420" w:lineRule="exact"/>
        <w:ind w:left="562" w:right="812" w:hanging="451"/>
        <w:jc w:val="both"/>
        <w:rPr>
          <w:rFonts w:ascii="Verdana" w:eastAsia="Verdana" w:hAnsi="Verdana" w:cs="Verdana"/>
          <w:sz w:val="36"/>
          <w:szCs w:val="36"/>
        </w:r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Kanban is a method to gradually improve whatever you do – whether software development, IT/ Ops, Staffing, Recruitment, Marketing and Sales</w:t>
      </w:r>
    </w:p>
    <w:p w:rsidR="00770B8E" w:rsidRDefault="0073007A">
      <w:pPr>
        <w:tabs>
          <w:tab w:val="left" w:pos="560"/>
        </w:tabs>
        <w:spacing w:before="86" w:line="236" w:lineRule="auto"/>
        <w:ind w:left="562" w:right="37" w:hanging="451"/>
        <w:rPr>
          <w:rFonts w:ascii="Verdana" w:eastAsia="Verdana" w:hAnsi="Verdana" w:cs="Verdana"/>
          <w:sz w:val="36"/>
          <w:szCs w:val="36"/>
        </w:rPr>
        <w:sectPr w:rsidR="00770B8E">
          <w:headerReference w:type="default" r:id="rId162"/>
          <w:pgSz w:w="14400" w:h="10800" w:orient="landscape"/>
          <w:pgMar w:top="1460" w:right="0" w:bottom="280" w:left="360" w:header="336" w:footer="0" w:gutter="0"/>
          <w:cols w:space="720"/>
        </w:sectPr>
      </w:pPr>
      <w:r>
        <w:rPr>
          <w:rFonts w:ascii="Arial" w:eastAsia="Arial" w:hAnsi="Arial" w:cs="Arial"/>
          <w:color w:val="006FAC"/>
          <w:sz w:val="36"/>
          <w:szCs w:val="36"/>
        </w:rPr>
        <w:t>▪</w:t>
      </w:r>
      <w:r>
        <w:rPr>
          <w:rFonts w:ascii="Arial" w:eastAsia="Arial" w:hAnsi="Arial" w:cs="Arial"/>
          <w:color w:val="006FAC"/>
          <w:sz w:val="36"/>
          <w:szCs w:val="36"/>
        </w:rPr>
        <w:tab/>
      </w:r>
      <w:r>
        <w:rPr>
          <w:rFonts w:ascii="Verdana" w:eastAsia="Verdana" w:hAnsi="Verdana" w:cs="Verdana"/>
          <w:color w:val="000000"/>
          <w:sz w:val="36"/>
          <w:szCs w:val="36"/>
        </w:rPr>
        <w:t>in fact, almost any b</w:t>
      </w:r>
      <w:r>
        <w:rPr>
          <w:rFonts w:ascii="Verdana" w:eastAsia="Verdana" w:hAnsi="Verdana" w:cs="Verdana"/>
          <w:color w:val="000000"/>
          <w:sz w:val="36"/>
          <w:szCs w:val="36"/>
        </w:rPr>
        <w:t>usiness function can benefit from applying Kanban to bring about significant benefits such as reduced lead time, increased throughput and much higher quality of products or services delivered</w:t>
      </w:r>
    </w:p>
    <w:p w:rsidR="00770B8E" w:rsidRDefault="00770B8E">
      <w:pPr>
        <w:spacing w:line="200" w:lineRule="exact"/>
      </w:pPr>
    </w:p>
    <w:p w:rsidR="00770B8E" w:rsidRDefault="00C27CF4">
      <w:pPr>
        <w:ind w:left="117"/>
        <w:sectPr w:rsidR="00770B8E">
          <w:headerReference w:type="default" r:id="rId163"/>
          <w:pgSz w:w="14400" w:h="10800" w:orient="landscape"/>
          <w:pgMar w:top="460" w:right="140" w:bottom="280" w:left="1520" w:header="279" w:footer="0" w:gutter="0"/>
          <w:cols w:space="720"/>
        </w:sectPr>
      </w:pPr>
      <w:r>
        <w:pict>
          <v:shape id="_x0000_i1027" type="#_x0000_t75" style="width:506.25pt;height:472.5pt">
            <v:imagedata r:id="rId164" o:title=""/>
          </v:shape>
        </w:pict>
      </w:r>
    </w:p>
    <w:p w:rsidR="00770B8E" w:rsidRDefault="00770B8E">
      <w:pPr>
        <w:spacing w:before="8" w:line="140" w:lineRule="exact"/>
        <w:rPr>
          <w:sz w:val="15"/>
          <w:szCs w:val="15"/>
        </w:rPr>
      </w:pPr>
    </w:p>
    <w:p w:rsidR="00770B8E" w:rsidRDefault="0073007A">
      <w:pPr>
        <w:spacing w:line="460" w:lineRule="exact"/>
        <w:ind w:left="128"/>
        <w:rPr>
          <w:rFonts w:ascii="Verdana" w:eastAsia="Verdana" w:hAnsi="Verdana" w:cs="Verdana"/>
          <w:sz w:val="40"/>
          <w:szCs w:val="40"/>
        </w:rPr>
      </w:pPr>
      <w:r>
        <w:rPr>
          <w:rFonts w:ascii="Verdana" w:eastAsia="Verdana" w:hAnsi="Verdana" w:cs="Verdana"/>
          <w:color w:val="006FAC"/>
          <w:position w:val="-1"/>
          <w:sz w:val="40"/>
          <w:szCs w:val="40"/>
        </w:rPr>
        <w:t>Summary</w:t>
      </w: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line="200" w:lineRule="exact"/>
      </w:pPr>
    </w:p>
    <w:p w:rsidR="00770B8E" w:rsidRDefault="00770B8E">
      <w:pPr>
        <w:spacing w:before="11" w:line="200" w:lineRule="exact"/>
      </w:pPr>
    </w:p>
    <w:p w:rsidR="00770B8E" w:rsidRDefault="00770B8E">
      <w:pPr>
        <w:ind w:left="118"/>
        <w:rPr>
          <w:rFonts w:ascii="Verdana" w:eastAsia="Verdana" w:hAnsi="Verdana" w:cs="Verdana"/>
          <w:sz w:val="36"/>
          <w:szCs w:val="36"/>
        </w:rPr>
      </w:pPr>
      <w:r w:rsidRPr="00770B8E">
        <w:pict>
          <v:group id="_x0000_s1026" style="position:absolute;left:0;text-align:left;margin-left:573.5pt;margin-top:117.7pt;width:129pt;height:135pt;z-index:-2085;mso-position-horizontal-relative:page;mso-position-vertical-relative:page" coordorigin="11470,2354" coordsize="2580,2700">
            <v:shape id="_x0000_s1028" type="#_x0000_t75" style="position:absolute;left:11470;top:2354;width:2580;height:2700">
              <v:imagedata r:id="rId165" o:title=""/>
            </v:shape>
            <v:shape id="_x0000_s1027" type="#_x0000_t75" style="position:absolute;left:11470;top:2354;width:2580;height:2700">
              <v:imagedata r:id="rId165" o:title=""/>
            </v:shape>
            <w10:wrap anchorx="page" anchory="page"/>
          </v:group>
        </w:pict>
      </w:r>
      <w:r w:rsidR="0073007A">
        <w:rPr>
          <w:rFonts w:ascii="Arial" w:eastAsia="Arial" w:hAnsi="Arial" w:cs="Arial"/>
          <w:color w:val="006FAC"/>
          <w:sz w:val="36"/>
          <w:szCs w:val="36"/>
        </w:rPr>
        <w:t>▪</w:t>
      </w:r>
      <w:r w:rsidR="0073007A">
        <w:rPr>
          <w:rFonts w:ascii="Arial" w:eastAsia="Arial" w:hAnsi="Arial" w:cs="Arial"/>
          <w:color w:val="006FAC"/>
          <w:sz w:val="36"/>
          <w:szCs w:val="36"/>
        </w:rPr>
        <w:t xml:space="preserve"> </w:t>
      </w:r>
      <w:r w:rsidR="0073007A">
        <w:rPr>
          <w:rFonts w:ascii="Verdana" w:eastAsia="Verdana" w:hAnsi="Verdana" w:cs="Verdana"/>
          <w:color w:val="000000"/>
          <w:sz w:val="36"/>
          <w:szCs w:val="36"/>
        </w:rPr>
        <w:t>In this lesson, you have learnt</w:t>
      </w:r>
    </w:p>
    <w:p w:rsidR="00770B8E" w:rsidRDefault="0073007A">
      <w:pPr>
        <w:spacing w:before="94"/>
        <w:ind w:left="382"/>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Introduction</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to</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SCRUM</w:t>
      </w:r>
    </w:p>
    <w:p w:rsidR="00770B8E" w:rsidRDefault="0073007A">
      <w:pPr>
        <w:spacing w:before="95"/>
        <w:ind w:left="382"/>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Different</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Scrum</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Roles</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and</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Responsibilities</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in</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Agile</w:t>
      </w:r>
    </w:p>
    <w:p w:rsidR="00770B8E" w:rsidRDefault="0073007A">
      <w:pPr>
        <w:spacing w:before="93"/>
        <w:ind w:left="382"/>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Scrum</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Core</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Practices</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and</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Artifacts</w:t>
      </w:r>
    </w:p>
    <w:p w:rsidR="00770B8E" w:rsidRDefault="0073007A">
      <w:pPr>
        <w:spacing w:before="95"/>
        <w:ind w:left="382"/>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Definition</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of</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“Done”</w:t>
      </w:r>
    </w:p>
    <w:p w:rsidR="00770B8E" w:rsidRDefault="0073007A">
      <w:pPr>
        <w:spacing w:before="95"/>
        <w:ind w:left="382"/>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An</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introduction</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to</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Extreme</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Programming</w:t>
      </w:r>
    </w:p>
    <w:p w:rsidR="00770B8E" w:rsidRDefault="0073007A">
      <w:pPr>
        <w:spacing w:before="93"/>
        <w:ind w:left="382"/>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Lean</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Software</w:t>
      </w:r>
      <w:r>
        <w:rPr>
          <w:rFonts w:ascii="Verdana" w:eastAsia="Verdana" w:hAnsi="Verdana" w:cs="Verdana"/>
          <w:color w:val="000000"/>
          <w:sz w:val="32"/>
          <w:szCs w:val="32"/>
        </w:rPr>
        <w:t xml:space="preserve"> </w:t>
      </w:r>
      <w:r>
        <w:rPr>
          <w:rFonts w:ascii="Verdana" w:eastAsia="Verdana" w:hAnsi="Verdana" w:cs="Verdana"/>
          <w:color w:val="000000"/>
          <w:w w:val="99"/>
          <w:sz w:val="32"/>
          <w:szCs w:val="32"/>
        </w:rPr>
        <w:t>Development</w:t>
      </w:r>
    </w:p>
    <w:p w:rsidR="00770B8E" w:rsidRDefault="0073007A">
      <w:pPr>
        <w:spacing w:before="96"/>
        <w:ind w:left="382"/>
        <w:rPr>
          <w:rFonts w:ascii="Verdana" w:eastAsia="Verdana" w:hAnsi="Verdana" w:cs="Verdana"/>
          <w:sz w:val="32"/>
          <w:szCs w:val="32"/>
        </w:rPr>
      </w:pPr>
      <w:r>
        <w:rPr>
          <w:rFonts w:ascii="Arial" w:eastAsia="Arial" w:hAnsi="Arial" w:cs="Arial"/>
          <w:color w:val="006FAC"/>
          <w:w w:val="99"/>
          <w:sz w:val="32"/>
          <w:szCs w:val="32"/>
        </w:rPr>
        <w:t>•</w:t>
      </w:r>
      <w:r>
        <w:rPr>
          <w:rFonts w:ascii="Arial" w:eastAsia="Arial" w:hAnsi="Arial" w:cs="Arial"/>
          <w:color w:val="006FAC"/>
          <w:sz w:val="32"/>
          <w:szCs w:val="32"/>
        </w:rPr>
        <w:t xml:space="preserve">  </w:t>
      </w:r>
      <w:r>
        <w:rPr>
          <w:rFonts w:ascii="Verdana" w:eastAsia="Verdana" w:hAnsi="Verdana" w:cs="Verdana"/>
          <w:color w:val="000000"/>
          <w:w w:val="99"/>
          <w:sz w:val="32"/>
          <w:szCs w:val="32"/>
        </w:rPr>
        <w:t>Kanban</w:t>
      </w:r>
    </w:p>
    <w:sectPr w:rsidR="00770B8E" w:rsidSect="00770B8E">
      <w:headerReference w:type="default" r:id="rId166"/>
      <w:pgSz w:w="14400" w:h="10800" w:orient="landscape"/>
      <w:pgMar w:top="500" w:right="140" w:bottom="280" w:left="360" w:header="305"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007A" w:rsidRDefault="0073007A" w:rsidP="00770B8E">
      <w:r>
        <w:separator/>
      </w:r>
    </w:p>
  </w:endnote>
  <w:endnote w:type="continuationSeparator" w:id="1">
    <w:p w:rsidR="0073007A" w:rsidRDefault="0073007A" w:rsidP="00770B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007A" w:rsidRDefault="0073007A" w:rsidP="00770B8E">
      <w:r>
        <w:separator/>
      </w:r>
    </w:p>
  </w:footnote>
  <w:footnote w:type="continuationSeparator" w:id="1">
    <w:p w:rsidR="0073007A" w:rsidRDefault="0073007A" w:rsidP="00770B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5" type="#_x0000_t75" style="position:absolute;margin-left:681.95pt;margin-top:16.8pt;width:25.1pt;height:34.2pt;z-index:-2135;mso-position-horizontal-relative:page;mso-position-vertical-relative:page">
          <v:imagedata r:id="rId1" o:title=""/>
          <w10:wrap anchorx="page" anchory="page"/>
        </v:shape>
      </w:pict>
    </w:r>
    <w:r w:rsidRPr="00770B8E">
      <w:pict>
        <v:group id="_x0000_s2153" style="position:absolute;margin-left:0;margin-top:0;width:10in;height:540pt;z-index:-2134;mso-position-horizontal-relative:page;mso-position-vertical-relative:page" coordsize="14400,10800">
          <v:shape id="_x0000_s2154"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152" type="#_x0000_t202" style="position:absolute;margin-left:23.4pt;margin-top:32.75pt;width:182.25pt;height:22.05pt;z-index:-2133;mso-position-horizontal-relative:page;mso-position-vertical-relative:page" filled="f" stroked="f">
          <v:textbox inset="0,0,0,0">
            <w:txbxContent>
              <w:p w:rsidR="00770B8E" w:rsidRDefault="0073007A">
                <w:pPr>
                  <w:spacing w:line="420" w:lineRule="exact"/>
                  <w:ind w:left="20" w:right="-60"/>
                  <w:rPr>
                    <w:rFonts w:ascii="Verdana" w:eastAsia="Verdana" w:hAnsi="Verdana" w:cs="Verdana"/>
                    <w:sz w:val="40"/>
                    <w:szCs w:val="40"/>
                  </w:rPr>
                </w:pPr>
                <w:r>
                  <w:rPr>
                    <w:rFonts w:ascii="Verdana" w:eastAsia="Verdana" w:hAnsi="Verdana" w:cs="Verdana"/>
                    <w:color w:val="006FAC"/>
                    <w:sz w:val="40"/>
                    <w:szCs w:val="40"/>
                  </w:rPr>
                  <w:t>Lesson Objectives</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1" type="#_x0000_t75" style="position:absolute;margin-left:681.95pt;margin-top:16.8pt;width:25.1pt;height:34.2pt;z-index:-2118;mso-position-horizontal-relative:page;mso-position-vertical-relative:page">
          <v:imagedata r:id="rId1" o:title=""/>
          <w10:wrap anchorx="page" anchory="page"/>
        </v:shape>
      </w:pict>
    </w:r>
    <w:r w:rsidRPr="00770B8E">
      <w:pict>
        <v:group id="_x0000_s2129" style="position:absolute;margin-left:0;margin-top:0;width:10in;height:540pt;z-index:-2117;mso-position-horizontal-relative:page;mso-position-vertical-relative:page" coordsize="14400,10800">
          <v:shape id="_x0000_s2130"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128" type="#_x0000_t202" style="position:absolute;margin-left:34.45pt;margin-top:17.6pt;width:299.75pt;height:16.05pt;z-index:-2116;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006FAC"/>
                    <w:sz w:val="28"/>
                    <w:szCs w:val="28"/>
                  </w:rPr>
                  <w:t>2.1: Agile Methods and Practices - SCRUM</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7" type="#_x0000_t75" style="position:absolute;margin-left:681.95pt;margin-top:16.8pt;width:25.1pt;height:34.2pt;z-index:-2115;mso-position-horizontal-relative:page;mso-position-vertical-relative:page">
          <v:imagedata r:id="rId1" o:title=""/>
          <w10:wrap anchorx="page" anchory="page"/>
        </v:shape>
      </w:pict>
    </w:r>
    <w:r w:rsidRPr="00770B8E">
      <w:pict>
        <v:group id="_x0000_s2125" style="position:absolute;margin-left:0;margin-top:0;width:10in;height:540pt;z-index:-2114;mso-position-horizontal-relative:page;mso-position-vertical-relative:page" coordsize="14400,10800">
          <v:shape id="_x0000_s2126" style="position:absolute;width:14400;height:10800" coordsize="14400,10800" path="m14400,10800l14400,,,,,10800r14400,xe" fillcolor="#ececec" stroked="f">
            <v:path arrowok="t"/>
          </v:shape>
          <w10:wrap anchorx="page" anchory="page"/>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4" type="#_x0000_t75" style="position:absolute;margin-left:681.95pt;margin-top:16.8pt;width:25.1pt;height:34.2pt;z-index:-2113;mso-position-horizontal-relative:page;mso-position-vertical-relative:page">
          <v:imagedata r:id="rId1" o:title=""/>
          <w10:wrap anchorx="page" anchory="page"/>
        </v:shape>
      </w:pict>
    </w:r>
    <w:r w:rsidRPr="00770B8E">
      <w:pict>
        <v:group id="_x0000_s2122" style="position:absolute;margin-left:0;margin-top:0;width:10in;height:540pt;z-index:-2112;mso-position-horizontal-relative:page;mso-position-vertical-relative:page" coordsize="14400,10800">
          <v:shape id="_x0000_s2123" style="position:absolute;width:14400;height:10800" coordsize="14400,10800" path="m14400,10800l14400,,,,,10800r14400,xe" fillcolor="#ececec" stroked="f">
            <v:path arrowok="t"/>
          </v:shape>
          <w10:wrap anchorx="page" anchory="page"/>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1" type="#_x0000_t75" style="position:absolute;margin-left:681.95pt;margin-top:16.8pt;width:25.1pt;height:34.2pt;z-index:-2111;mso-position-horizontal-relative:page;mso-position-vertical-relative:page">
          <v:imagedata r:id="rId1" o:title=""/>
          <w10:wrap anchorx="page" anchory="page"/>
        </v:shape>
      </w:pict>
    </w:r>
    <w:r w:rsidRPr="00770B8E">
      <w:pict>
        <v:group id="_x0000_s2119" style="position:absolute;margin-left:0;margin-top:0;width:10in;height:540pt;z-index:-2110;mso-position-horizontal-relative:page;mso-position-vertical-relative:page" coordsize="14400,10800">
          <v:shape id="_x0000_s2120" style="position:absolute;width:14400;height:10800" coordsize="14400,10800" path="m14400,10800l14400,,,,,10800r14400,xe" fillcolor="#ececec" stroked="f">
            <v:path arrowok="t"/>
          </v:shape>
          <w10:wrap anchorx="page" anchory="page"/>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8" type="#_x0000_t75" style="position:absolute;margin-left:681.95pt;margin-top:16.8pt;width:25.1pt;height:34.2pt;z-index:-2109;mso-position-horizontal-relative:page;mso-position-vertical-relative:page">
          <v:imagedata r:id="rId1" o:title=""/>
          <w10:wrap anchorx="page" anchory="page"/>
        </v:shape>
      </w:pict>
    </w:r>
    <w:r w:rsidRPr="00770B8E">
      <w:pict>
        <v:group id="_x0000_s2116" style="position:absolute;margin-left:0;margin-top:0;width:10in;height:540pt;z-index:-2108;mso-position-horizontal-relative:page;mso-position-vertical-relative:page" coordsize="14400,10800">
          <v:shape id="_x0000_s2117"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115" type="#_x0000_t202" style="position:absolute;margin-left:23.4pt;margin-top:32.6pt;width:175.45pt;height:37.35pt;z-index:-2107;mso-position-horizontal-relative:page;mso-position-vertical-relative:page" filled="f" stroked="f">
          <v:textbox inset="0,0,0,0">
            <w:txbxContent>
              <w:p w:rsidR="00770B8E" w:rsidRDefault="0073007A">
                <w:pPr>
                  <w:spacing w:line="300" w:lineRule="exact"/>
                  <w:ind w:left="20" w:right="-73"/>
                  <w:rPr>
                    <w:rFonts w:ascii="Verdana" w:eastAsia="Verdana" w:hAnsi="Verdana" w:cs="Verdana"/>
                    <w:sz w:val="28"/>
                    <w:szCs w:val="28"/>
                  </w:rPr>
                </w:pPr>
                <w:r>
                  <w:rPr>
                    <w:rFonts w:ascii="Verdana" w:eastAsia="Verdana" w:hAnsi="Verdana" w:cs="Verdana"/>
                    <w:color w:val="006FAC"/>
                    <w:sz w:val="28"/>
                    <w:szCs w:val="28"/>
                  </w:rPr>
                  <w:t>2.1.1 SCRUM framework</w:t>
                </w:r>
              </w:p>
              <w:p w:rsidR="00770B8E" w:rsidRDefault="0073007A">
                <w:pPr>
                  <w:spacing w:line="420" w:lineRule="exact"/>
                  <w:ind w:left="20"/>
                  <w:rPr>
                    <w:rFonts w:ascii="Verdana" w:eastAsia="Verdana" w:hAnsi="Verdana" w:cs="Verdana"/>
                    <w:sz w:val="40"/>
                    <w:szCs w:val="40"/>
                  </w:rPr>
                </w:pPr>
                <w:r>
                  <w:rPr>
                    <w:rFonts w:ascii="Verdana" w:eastAsia="Verdana" w:hAnsi="Verdana" w:cs="Verdana"/>
                    <w:color w:val="006FAC"/>
                    <w:sz w:val="40"/>
                    <w:szCs w:val="40"/>
                  </w:rPr>
                  <w:t>The daily scrum</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4" type="#_x0000_t75" style="position:absolute;margin-left:681.95pt;margin-top:16.8pt;width:25.1pt;height:34.2pt;z-index:-2106;mso-position-horizontal-relative:page;mso-position-vertical-relative:page">
          <v:imagedata r:id="rId1" o:title=""/>
          <w10:wrap anchorx="page" anchory="page"/>
        </v:shape>
      </w:pict>
    </w:r>
    <w:r w:rsidRPr="00770B8E">
      <w:pict>
        <v:group id="_x0000_s2112" style="position:absolute;margin-left:0;margin-top:0;width:10in;height:540pt;z-index:-2105;mso-position-horizontal-relative:page;mso-position-vertical-relative:page" coordsize="14400,10800">
          <v:shape id="_x0000_s2113"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111" type="#_x0000_t202" style="position:absolute;margin-left:23.4pt;margin-top:32.6pt;width:176.2pt;height:37.35pt;z-index:-2104;mso-position-horizontal-relative:page;mso-position-vertical-relative:page" filled="f" stroked="f">
          <v:textbox inset="0,0,0,0">
            <w:txbxContent>
              <w:p w:rsidR="00770B8E" w:rsidRDefault="0073007A">
                <w:pPr>
                  <w:spacing w:line="300" w:lineRule="exact"/>
                  <w:ind w:left="20" w:right="-57"/>
                  <w:rPr>
                    <w:rFonts w:ascii="Verdana" w:eastAsia="Verdana" w:hAnsi="Verdana" w:cs="Verdana"/>
                    <w:sz w:val="28"/>
                    <w:szCs w:val="28"/>
                  </w:rPr>
                </w:pPr>
                <w:r>
                  <w:rPr>
                    <w:rFonts w:ascii="Verdana" w:eastAsia="Verdana" w:hAnsi="Verdana" w:cs="Verdana"/>
                    <w:color w:val="006FAC"/>
                    <w:sz w:val="28"/>
                    <w:szCs w:val="28"/>
                  </w:rPr>
                  <w:t>2.1.1 SCRUM framework</w:t>
                </w:r>
              </w:p>
              <w:p w:rsidR="00770B8E" w:rsidRDefault="0073007A">
                <w:pPr>
                  <w:spacing w:line="420" w:lineRule="exact"/>
                  <w:ind w:left="20" w:right="-60"/>
                  <w:rPr>
                    <w:rFonts w:ascii="Verdana" w:eastAsia="Verdana" w:hAnsi="Verdana" w:cs="Verdana"/>
                    <w:sz w:val="40"/>
                    <w:szCs w:val="40"/>
                  </w:rPr>
                </w:pPr>
                <w:r>
                  <w:rPr>
                    <w:rFonts w:ascii="Verdana" w:eastAsia="Verdana" w:hAnsi="Verdana" w:cs="Verdana"/>
                    <w:color w:val="006FAC"/>
                    <w:sz w:val="40"/>
                    <w:szCs w:val="40"/>
                  </w:rPr>
                  <w:t>The sprint review</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0" type="#_x0000_t75" style="position:absolute;margin-left:681.95pt;margin-top:16.8pt;width:25.1pt;height:34.2pt;z-index:-2103;mso-position-horizontal-relative:page;mso-position-vertical-relative:page">
          <v:imagedata r:id="rId1" o:title=""/>
          <w10:wrap anchorx="page" anchory="page"/>
        </v:shape>
      </w:pict>
    </w:r>
    <w:r w:rsidRPr="00770B8E">
      <w:pict>
        <v:group id="_x0000_s2108" style="position:absolute;margin-left:0;margin-top:0;width:10in;height:540pt;z-index:-2102;mso-position-horizontal-relative:page;mso-position-vertical-relative:page" coordsize="14400,10800">
          <v:shape id="_x0000_s2109"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107" type="#_x0000_t202" style="position:absolute;margin-left:23.4pt;margin-top:32.6pt;width:200.9pt;height:37.35pt;z-index:-2101;mso-position-horizontal-relative:page;mso-position-vertical-relative:page" filled="f" stroked="f">
          <v:textbox inset="0,0,0,0">
            <w:txbxContent>
              <w:p w:rsidR="00770B8E" w:rsidRDefault="0073007A">
                <w:pPr>
                  <w:spacing w:line="300" w:lineRule="exact"/>
                  <w:ind w:left="20"/>
                  <w:rPr>
                    <w:rFonts w:ascii="Verdana" w:eastAsia="Verdana" w:hAnsi="Verdana" w:cs="Verdana"/>
                    <w:sz w:val="28"/>
                    <w:szCs w:val="28"/>
                  </w:rPr>
                </w:pPr>
                <w:r>
                  <w:rPr>
                    <w:rFonts w:ascii="Verdana" w:eastAsia="Verdana" w:hAnsi="Verdana" w:cs="Verdana"/>
                    <w:color w:val="006FAC"/>
                    <w:sz w:val="28"/>
                    <w:szCs w:val="28"/>
                  </w:rPr>
                  <w:t>2.1.1 SCRUM framework</w:t>
                </w:r>
              </w:p>
              <w:p w:rsidR="00770B8E" w:rsidRDefault="0073007A">
                <w:pPr>
                  <w:spacing w:line="420" w:lineRule="exact"/>
                  <w:ind w:left="20" w:right="-60"/>
                  <w:rPr>
                    <w:rFonts w:ascii="Verdana" w:eastAsia="Verdana" w:hAnsi="Verdana" w:cs="Verdana"/>
                    <w:sz w:val="40"/>
                    <w:szCs w:val="40"/>
                  </w:rPr>
                </w:pPr>
                <w:r>
                  <w:rPr>
                    <w:rFonts w:ascii="Verdana" w:eastAsia="Verdana" w:hAnsi="Verdana" w:cs="Verdana"/>
                    <w:color w:val="006FAC"/>
                    <w:sz w:val="40"/>
                    <w:szCs w:val="40"/>
                  </w:rPr>
                  <w:t>Sprint retrospective</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6" type="#_x0000_t75" style="position:absolute;margin-left:681.95pt;margin-top:16.8pt;width:25.1pt;height:34.2pt;z-index:-2100;mso-position-horizontal-relative:page;mso-position-vertical-relative:page">
          <v:imagedata r:id="rId1" o:title=""/>
          <w10:wrap anchorx="page" anchory="page"/>
        </v:shape>
      </w:pict>
    </w:r>
    <w:r w:rsidRPr="00770B8E">
      <w:pict>
        <v:group id="_x0000_s2104" style="position:absolute;margin-left:0;margin-top:0;width:10in;height:540pt;z-index:-2099;mso-position-horizontal-relative:page;mso-position-vertical-relative:page" coordsize="14400,10800">
          <v:shape id="_x0000_s2105"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103" type="#_x0000_t202" style="position:absolute;margin-left:23.4pt;margin-top:32.6pt;width:283.35pt;height:37.35pt;z-index:-2098;mso-position-horizontal-relative:page;mso-position-vertical-relative:page" filled="f" stroked="f">
          <v:textbox inset="0,0,0,0">
            <w:txbxContent>
              <w:p w:rsidR="00770B8E" w:rsidRDefault="0073007A">
                <w:pPr>
                  <w:spacing w:line="300" w:lineRule="exact"/>
                  <w:ind w:left="20" w:right="-73"/>
                  <w:rPr>
                    <w:rFonts w:ascii="Verdana" w:eastAsia="Verdana" w:hAnsi="Verdana" w:cs="Verdana"/>
                    <w:sz w:val="28"/>
                    <w:szCs w:val="28"/>
                  </w:rPr>
                </w:pPr>
                <w:r>
                  <w:rPr>
                    <w:rFonts w:ascii="Verdana" w:eastAsia="Verdana" w:hAnsi="Verdana" w:cs="Verdana"/>
                    <w:color w:val="006FAC"/>
                    <w:sz w:val="28"/>
                    <w:szCs w:val="28"/>
                  </w:rPr>
                  <w:t>2.1 Agile methods and Practice :SCRUM</w:t>
                </w:r>
              </w:p>
              <w:p w:rsidR="00770B8E" w:rsidRDefault="0073007A">
                <w:pPr>
                  <w:spacing w:line="420" w:lineRule="exact"/>
                  <w:ind w:left="20"/>
                  <w:rPr>
                    <w:rFonts w:ascii="Verdana" w:eastAsia="Verdana" w:hAnsi="Verdana" w:cs="Verdana"/>
                    <w:sz w:val="40"/>
                    <w:szCs w:val="40"/>
                  </w:rPr>
                </w:pPr>
                <w:r>
                  <w:rPr>
                    <w:rFonts w:ascii="Verdana" w:eastAsia="Verdana" w:hAnsi="Verdana" w:cs="Verdana"/>
                    <w:color w:val="006FAC"/>
                    <w:sz w:val="40"/>
                    <w:szCs w:val="40"/>
                  </w:rPr>
                  <w:t>Scrum framework</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2" type="#_x0000_t75" style="position:absolute;margin-left:681.95pt;margin-top:16.8pt;width:25.1pt;height:34.2pt;z-index:-2097;mso-position-horizontal-relative:page;mso-position-vertical-relative:page">
          <v:imagedata r:id="rId1" o:title=""/>
          <w10:wrap anchorx="page" anchory="page"/>
        </v:shape>
      </w:pict>
    </w:r>
    <w:r w:rsidRPr="00770B8E">
      <w:pict>
        <v:group id="_x0000_s2100" style="position:absolute;margin-left:0;margin-top:0;width:10in;height:540pt;z-index:-2096;mso-position-horizontal-relative:page;mso-position-vertical-relative:page" coordsize="14400,10800">
          <v:shape id="_x0000_s2101"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99" type="#_x0000_t202" style="position:absolute;margin-left:23.4pt;margin-top:32.6pt;width:178.35pt;height:16.05pt;z-index:-2095;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006FAC"/>
                    <w:sz w:val="28"/>
                    <w:szCs w:val="28"/>
                  </w:rPr>
                  <w:t>2.1.1 SCRUM Framework</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style="position:absolute;margin-left:681.95pt;margin-top:16.8pt;width:25.1pt;height:34.2pt;z-index:-2094;mso-position-horizontal-relative:page;mso-position-vertical-relative:page">
          <v:imagedata r:id="rId1" o:title=""/>
          <w10:wrap anchorx="page" anchory="page"/>
        </v:shape>
      </w:pict>
    </w:r>
    <w:r w:rsidRPr="00770B8E">
      <w:pict>
        <v:group id="_x0000_s2096" style="position:absolute;margin-left:0;margin-top:0;width:10in;height:540pt;z-index:-2093;mso-position-horizontal-relative:page;mso-position-vertical-relative:page" coordsize="14400,10800">
          <v:shape id="_x0000_s2097"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95" type="#_x0000_t202" style="position:absolute;margin-left:23.4pt;margin-top:32.6pt;width:178.35pt;height:37.35pt;z-index:-2092;mso-position-horizontal-relative:page;mso-position-vertical-relative:page" filled="f" stroked="f">
          <v:textbox inset="0,0,0,0">
            <w:txbxContent>
              <w:p w:rsidR="00770B8E" w:rsidRDefault="0073007A">
                <w:pPr>
                  <w:spacing w:line="300" w:lineRule="exact"/>
                  <w:ind w:left="20" w:right="-73"/>
                  <w:rPr>
                    <w:rFonts w:ascii="Verdana" w:eastAsia="Verdana" w:hAnsi="Verdana" w:cs="Verdana"/>
                    <w:sz w:val="28"/>
                    <w:szCs w:val="28"/>
                  </w:rPr>
                </w:pPr>
                <w:r>
                  <w:rPr>
                    <w:rFonts w:ascii="Verdana" w:eastAsia="Verdana" w:hAnsi="Verdana" w:cs="Verdana"/>
                    <w:color w:val="006FAC"/>
                    <w:sz w:val="28"/>
                    <w:szCs w:val="28"/>
                  </w:rPr>
                  <w:t>2.1.1 SCRUM Framework</w:t>
                </w:r>
              </w:p>
              <w:p w:rsidR="00770B8E" w:rsidRDefault="0073007A">
                <w:pPr>
                  <w:spacing w:line="420" w:lineRule="exact"/>
                  <w:ind w:left="20"/>
                  <w:rPr>
                    <w:rFonts w:ascii="Verdana" w:eastAsia="Verdana" w:hAnsi="Verdana" w:cs="Verdana"/>
                    <w:sz w:val="40"/>
                    <w:szCs w:val="40"/>
                  </w:rPr>
                </w:pPr>
                <w:r>
                  <w:rPr>
                    <w:rFonts w:ascii="Verdana" w:eastAsia="Verdana" w:hAnsi="Verdana" w:cs="Verdana"/>
                    <w:color w:val="006FAC"/>
                    <w:sz w:val="40"/>
                    <w:szCs w:val="40"/>
                  </w:rPr>
                  <w:t>The sprint goal</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1" type="#_x0000_t75" style="position:absolute;margin-left:681.95pt;margin-top:16.8pt;width:25.1pt;height:34.2pt;z-index:-2132;mso-position-horizontal-relative:page;mso-position-vertical-relative:page">
          <v:imagedata r:id="rId1" o:title=""/>
          <w10:wrap anchorx="page" anchory="page"/>
        </v:shape>
      </w:pict>
    </w:r>
    <w:r w:rsidRPr="00770B8E">
      <w:pict>
        <v:group id="_x0000_s2149" style="position:absolute;margin-left:0;margin-top:0;width:10in;height:540pt;z-index:-2131;mso-position-horizontal-relative:page;mso-position-vertical-relative:page" coordsize="14400,10800">
          <v:shape id="_x0000_s2150" style="position:absolute;width:14400;height:10800" coordsize="14400,10800" path="m14400,10800l14400,,,,,10800r14400,xe" fillcolor="#ececec" stroked="f">
            <v:path arrowok="t"/>
          </v:shape>
          <w10:wrap anchorx="page" anchory="page"/>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681.95pt;margin-top:16.8pt;width:25.1pt;height:34.2pt;z-index:-2091;mso-position-horizontal-relative:page;mso-position-vertical-relative:page">
          <v:imagedata r:id="rId1" o:title=""/>
          <w10:wrap anchorx="page" anchory="page"/>
        </v:shape>
      </w:pict>
    </w:r>
    <w:r w:rsidRPr="00770B8E">
      <w:pict>
        <v:group id="_x0000_s2092" style="position:absolute;margin-left:0;margin-top:0;width:10in;height:540pt;z-index:-2090;mso-position-horizontal-relative:page;mso-position-vertical-relative:page" coordsize="14400,10800">
          <v:shape id="_x0000_s2093"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91" type="#_x0000_t202" style="position:absolute;margin-left:27.7pt;margin-top:33pt;width:178.45pt;height:39.75pt;z-index:-2089;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006FAC"/>
                    <w:sz w:val="28"/>
                    <w:szCs w:val="28"/>
                  </w:rPr>
                  <w:t>2.1.1 SCRUM Framework</w:t>
                </w:r>
              </w:p>
              <w:p w:rsidR="00770B8E" w:rsidRDefault="0073007A">
                <w:pPr>
                  <w:spacing w:line="460" w:lineRule="exact"/>
                  <w:ind w:left="20"/>
                  <w:rPr>
                    <w:rFonts w:ascii="Verdana" w:eastAsia="Verdana" w:hAnsi="Verdana" w:cs="Verdana"/>
                    <w:sz w:val="40"/>
                    <w:szCs w:val="40"/>
                  </w:rPr>
                </w:pPr>
                <w:r>
                  <w:rPr>
                    <w:rFonts w:ascii="Verdana" w:eastAsia="Verdana" w:hAnsi="Verdana" w:cs="Verdana"/>
                    <w:color w:val="006FAC"/>
                    <w:position w:val="-1"/>
                    <w:sz w:val="40"/>
                    <w:szCs w:val="40"/>
                  </w:rPr>
                  <w:t>Sprint Backlog</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0" type="#_x0000_t75" style="position:absolute;margin-left:681.95pt;margin-top:16.8pt;width:25.1pt;height:34.2pt;z-index:-2088;mso-position-horizontal-relative:page;mso-position-vertical-relative:page">
          <v:imagedata r:id="rId1" o:title=""/>
          <w10:wrap anchorx="page" anchory="page"/>
        </v:shape>
      </w:pict>
    </w:r>
    <w:r w:rsidRPr="00770B8E">
      <w:pict>
        <v:group id="_x0000_s2088" style="position:absolute;margin-left:0;margin-top:0;width:10in;height:540pt;z-index:-2087;mso-position-horizontal-relative:page;mso-position-vertical-relative:page" coordsize="14400,10800">
          <v:shape id="_x0000_s2089"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87" type="#_x0000_t202" style="position:absolute;margin-left:22.85pt;margin-top:30.15pt;width:229.65pt;height:39.8pt;z-index:-2086;mso-position-horizontal-relative:page;mso-position-vertical-relative:page" filled="f" stroked="f">
          <v:textbox inset="0,0,0,0">
            <w:txbxContent>
              <w:p w:rsidR="00770B8E" w:rsidRDefault="0073007A">
                <w:pPr>
                  <w:spacing w:line="300" w:lineRule="exact"/>
                  <w:ind w:left="20"/>
                  <w:rPr>
                    <w:rFonts w:ascii="Verdana" w:eastAsia="Verdana" w:hAnsi="Verdana" w:cs="Verdana"/>
                    <w:sz w:val="28"/>
                    <w:szCs w:val="28"/>
                  </w:rPr>
                </w:pPr>
                <w:r>
                  <w:rPr>
                    <w:rFonts w:ascii="Verdana" w:eastAsia="Verdana" w:hAnsi="Verdana" w:cs="Verdana"/>
                    <w:color w:val="006FAC"/>
                    <w:sz w:val="28"/>
                    <w:szCs w:val="28"/>
                  </w:rPr>
                  <w:t>2.1.1 SCRUM Framework</w:t>
                </w:r>
              </w:p>
              <w:p w:rsidR="00770B8E" w:rsidRDefault="0073007A">
                <w:pPr>
                  <w:spacing w:line="460" w:lineRule="exact"/>
                  <w:ind w:left="20" w:right="-60"/>
                  <w:rPr>
                    <w:rFonts w:ascii="Verdana" w:eastAsia="Verdana" w:hAnsi="Verdana" w:cs="Verdana"/>
                    <w:sz w:val="40"/>
                    <w:szCs w:val="40"/>
                  </w:rPr>
                </w:pPr>
                <w:r>
                  <w:rPr>
                    <w:rFonts w:ascii="Verdana" w:eastAsia="Verdana" w:hAnsi="Verdana" w:cs="Verdana"/>
                    <w:color w:val="006FAC"/>
                    <w:position w:val="-1"/>
                    <w:sz w:val="40"/>
                    <w:szCs w:val="40"/>
                  </w:rPr>
                  <w:t>Sample Sprint Backlog</w:t>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6" type="#_x0000_t75" style="position:absolute;margin-left:681.95pt;margin-top:16.8pt;width:25.1pt;height:34.2pt;z-index:-2085;mso-position-horizontal-relative:page;mso-position-vertical-relative:page">
          <v:imagedata r:id="rId1" o:title=""/>
          <w10:wrap anchorx="page" anchory="page"/>
        </v:shape>
      </w:pict>
    </w:r>
    <w:r w:rsidRPr="00770B8E">
      <w:pict>
        <v:group id="_x0000_s2084" style="position:absolute;margin-left:0;margin-top:0;width:10in;height:540pt;z-index:-2084;mso-position-horizontal-relative:page;mso-position-vertical-relative:page" coordsize="14400,10800">
          <v:shape id="_x0000_s2085"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83" type="#_x0000_t202" style="position:absolute;margin-left:27.7pt;margin-top:33pt;width:178.45pt;height:39.75pt;z-index:-2083;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5F7AAD"/>
                    <w:sz w:val="28"/>
                    <w:szCs w:val="28"/>
                  </w:rPr>
                  <w:t>2.1.1 SCRUM Framework</w:t>
                </w:r>
              </w:p>
              <w:p w:rsidR="00770B8E" w:rsidRDefault="0073007A">
                <w:pPr>
                  <w:spacing w:line="460" w:lineRule="exact"/>
                  <w:ind w:left="20"/>
                  <w:rPr>
                    <w:rFonts w:ascii="Verdana" w:eastAsia="Verdana" w:hAnsi="Verdana" w:cs="Verdana"/>
                    <w:sz w:val="40"/>
                    <w:szCs w:val="40"/>
                  </w:rPr>
                </w:pPr>
                <w:r>
                  <w:rPr>
                    <w:rFonts w:ascii="Verdana" w:eastAsia="Verdana" w:hAnsi="Verdana" w:cs="Verdana"/>
                    <w:color w:val="5F7AAD"/>
                    <w:position w:val="-1"/>
                    <w:sz w:val="40"/>
                    <w:szCs w:val="40"/>
                  </w:rPr>
                  <w:t>Sprint Burndown</w:t>
                </w:r>
              </w:p>
            </w:txbxContent>
          </v:textbox>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2" type="#_x0000_t75" style="position:absolute;margin-left:681.95pt;margin-top:16.8pt;width:25.1pt;height:34.2pt;z-index:-2082;mso-position-horizontal-relative:page;mso-position-vertical-relative:page">
          <v:imagedata r:id="rId1" o:title=""/>
          <w10:wrap anchorx="page" anchory="page"/>
        </v:shape>
      </w:pict>
    </w:r>
    <w:r w:rsidRPr="00770B8E">
      <w:pict>
        <v:group id="_x0000_s2080" style="position:absolute;margin-left:0;margin-top:0;width:10in;height:540pt;z-index:-2081;mso-position-horizontal-relative:page;mso-position-vertical-relative:page" coordsize="14400,10800">
          <v:shape id="_x0000_s2081"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79" type="#_x0000_t202" style="position:absolute;margin-left:27.05pt;margin-top:16.05pt;width:225.7pt;height:12.55pt;z-index:-2080;mso-position-horizontal-relative:page;mso-position-vertical-relative:page" filled="f" stroked="f">
          <v:textbox inset="0,0,0,0">
            <w:txbxContent>
              <w:p w:rsidR="00770B8E" w:rsidRDefault="0073007A">
                <w:pPr>
                  <w:spacing w:line="220" w:lineRule="exact"/>
                  <w:ind w:left="20" w:right="-32"/>
                  <w:rPr>
                    <w:rFonts w:ascii="Verdana" w:eastAsia="Verdana" w:hAnsi="Verdana" w:cs="Verdana"/>
                    <w:sz w:val="21"/>
                    <w:szCs w:val="21"/>
                  </w:rPr>
                </w:pPr>
                <w:r>
                  <w:rPr>
                    <w:rFonts w:ascii="Verdana" w:eastAsia="Verdana" w:hAnsi="Verdana" w:cs="Verdana"/>
                    <w:color w:val="006FAC"/>
                    <w:sz w:val="21"/>
                    <w:szCs w:val="21"/>
                  </w:rPr>
                  <w:t>2.2: Agile Methods and Practices - SCRUM</w:t>
                </w:r>
              </w:p>
            </w:txbxContent>
          </v:textbox>
          <w10:wrap anchorx="page" anchory="pag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margin-left:681.95pt;margin-top:16.8pt;width:25.1pt;height:34.2pt;z-index:-2079;mso-position-horizontal-relative:page;mso-position-vertical-relative:page">
          <v:imagedata r:id="rId1" o:title=""/>
          <w10:wrap anchorx="page" anchory="page"/>
        </v:shape>
      </w:pict>
    </w:r>
    <w:r w:rsidRPr="00770B8E">
      <w:pict>
        <v:group id="_x0000_s2076" style="position:absolute;margin-left:0;margin-top:0;width:10in;height:540pt;z-index:-2078;mso-position-horizontal-relative:page;mso-position-vertical-relative:page" coordsize="14400,10800">
          <v:shape id="_x0000_s2077"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75" type="#_x0000_t202" style="position:absolute;margin-left:23.4pt;margin-top:34.25pt;width:445.25pt;height:39.75pt;z-index:-2077;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006FAC"/>
                    <w:sz w:val="28"/>
                    <w:szCs w:val="28"/>
                  </w:rPr>
                  <w:t>2.3: Agile Methods and Practices – Extreme Programming (XP)</w:t>
                </w:r>
              </w:p>
              <w:p w:rsidR="00770B8E" w:rsidRDefault="0073007A">
                <w:pPr>
                  <w:spacing w:line="460" w:lineRule="exact"/>
                  <w:ind w:left="20"/>
                  <w:rPr>
                    <w:rFonts w:ascii="Verdana" w:eastAsia="Verdana" w:hAnsi="Verdana" w:cs="Verdana"/>
                    <w:sz w:val="40"/>
                    <w:szCs w:val="40"/>
                  </w:rPr>
                </w:pPr>
                <w:r>
                  <w:rPr>
                    <w:rFonts w:ascii="Verdana" w:eastAsia="Verdana" w:hAnsi="Verdana" w:cs="Verdana"/>
                    <w:color w:val="006FAC"/>
                    <w:position w:val="-1"/>
                    <w:sz w:val="40"/>
                    <w:szCs w:val="40"/>
                  </w:rPr>
                  <w:t>Introduction to Extreme Programming</w:t>
                </w:r>
              </w:p>
            </w:txbxContent>
          </v:textbox>
          <w10:wrap anchorx="page" anchory="pag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margin-left:681.95pt;margin-top:16.8pt;width:25.1pt;height:34.2pt;z-index:-2076;mso-position-horizontal-relative:page;mso-position-vertical-relative:page">
          <v:imagedata r:id="rId1" o:title=""/>
          <w10:wrap anchorx="page" anchory="page"/>
        </v:shape>
      </w:pict>
    </w:r>
    <w:r w:rsidRPr="00770B8E">
      <w:pict>
        <v:group id="_x0000_s2072" style="position:absolute;margin-left:0;margin-top:0;width:10in;height:540pt;z-index:-2075;mso-position-horizontal-relative:page;mso-position-vertical-relative:page" coordsize="14400,10800">
          <v:shape id="_x0000_s2073"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71" type="#_x0000_t202" style="position:absolute;margin-left:23.4pt;margin-top:34.25pt;width:445.25pt;height:39.75pt;z-index:-2074;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006FAC"/>
                    <w:sz w:val="28"/>
                    <w:szCs w:val="28"/>
                  </w:rPr>
                  <w:t>2.3: Agile Methods and Practices – Extreme Programming (XP)</w:t>
                </w:r>
              </w:p>
              <w:p w:rsidR="00770B8E" w:rsidRDefault="0073007A">
                <w:pPr>
                  <w:spacing w:line="460" w:lineRule="exact"/>
                  <w:ind w:left="20"/>
                  <w:rPr>
                    <w:rFonts w:ascii="Verdana" w:eastAsia="Verdana" w:hAnsi="Verdana" w:cs="Verdana"/>
                    <w:sz w:val="40"/>
                    <w:szCs w:val="40"/>
                  </w:rPr>
                </w:pPr>
                <w:r>
                  <w:rPr>
                    <w:rFonts w:ascii="Verdana" w:eastAsia="Verdana" w:hAnsi="Verdana" w:cs="Verdana"/>
                    <w:color w:val="006FAC"/>
                    <w:position w:val="-1"/>
                    <w:sz w:val="40"/>
                    <w:szCs w:val="40"/>
                  </w:rPr>
                  <w:t>The Rules of Extreme Programming</w:t>
                </w:r>
              </w:p>
            </w:txbxContent>
          </v:textbox>
          <w10:wrap anchorx="page" anchory="pag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margin-left:681.95pt;margin-top:16.8pt;width:25.1pt;height:34.2pt;z-index:-2073;mso-position-horizontal-relative:page;mso-position-vertical-relative:page">
          <v:imagedata r:id="rId1" o:title=""/>
          <w10:wrap anchorx="page" anchory="page"/>
        </v:shape>
      </w:pict>
    </w:r>
    <w:r w:rsidRPr="00770B8E">
      <w:pict>
        <v:group id="_x0000_s2068" style="position:absolute;margin-left:0;margin-top:0;width:10in;height:540pt;z-index:-2072;mso-position-horizontal-relative:page;mso-position-vertical-relative:page" coordsize="14400,10800">
          <v:shape id="_x0000_s2069"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67" type="#_x0000_t202" style="position:absolute;margin-left:23.4pt;margin-top:34.25pt;width:450.2pt;height:39.75pt;z-index:-2071;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006FAC"/>
                    <w:sz w:val="28"/>
                    <w:szCs w:val="28"/>
                  </w:rPr>
                  <w:t>2.3: Agile Methods and Practices – Lean Software Development</w:t>
                </w:r>
              </w:p>
              <w:p w:rsidR="00770B8E" w:rsidRDefault="0073007A">
                <w:pPr>
                  <w:spacing w:line="460" w:lineRule="exact"/>
                  <w:ind w:left="20"/>
                  <w:rPr>
                    <w:rFonts w:ascii="Verdana" w:eastAsia="Verdana" w:hAnsi="Verdana" w:cs="Verdana"/>
                    <w:sz w:val="40"/>
                    <w:szCs w:val="40"/>
                  </w:rPr>
                </w:pPr>
                <w:r>
                  <w:rPr>
                    <w:rFonts w:ascii="Verdana" w:eastAsia="Verdana" w:hAnsi="Verdana" w:cs="Verdana"/>
                    <w:color w:val="006FAC"/>
                    <w:position w:val="-1"/>
                    <w:sz w:val="40"/>
                    <w:szCs w:val="40"/>
                  </w:rPr>
                  <w:t>Introduction to Lean Software Development</w:t>
                </w:r>
              </w:p>
            </w:txbxContent>
          </v:textbox>
          <w10:wrap anchorx="page" anchory="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margin-left:681.95pt;margin-top:16.8pt;width:25.1pt;height:34.2pt;z-index:-2070;mso-position-horizontal-relative:page;mso-position-vertical-relative:page">
          <v:imagedata r:id="rId1" o:title=""/>
          <w10:wrap anchorx="page" anchory="page"/>
        </v:shape>
      </w:pict>
    </w:r>
    <w:r w:rsidRPr="00770B8E">
      <w:pict>
        <v:group id="_x0000_s2064" style="position:absolute;margin-left:0;margin-top:0;width:10in;height:540pt;z-index:-2069;mso-position-horizontal-relative:page;mso-position-vertical-relative:page" coordsize="14400,10800">
          <v:shape id="_x0000_s2065"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63" type="#_x0000_t202" style="position:absolute;margin-left:23.4pt;margin-top:34.25pt;width:450.2pt;height:39.75pt;z-index:-2068;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006FAC"/>
                    <w:sz w:val="28"/>
                    <w:szCs w:val="28"/>
                  </w:rPr>
                  <w:t>2.3: Agile Methods and Practices – Lean Software Development</w:t>
                </w:r>
              </w:p>
              <w:p w:rsidR="00770B8E" w:rsidRDefault="0073007A">
                <w:pPr>
                  <w:spacing w:line="460" w:lineRule="exact"/>
                  <w:ind w:left="20"/>
                  <w:rPr>
                    <w:rFonts w:ascii="Verdana" w:eastAsia="Verdana" w:hAnsi="Verdana" w:cs="Verdana"/>
                    <w:sz w:val="40"/>
                    <w:szCs w:val="40"/>
                  </w:rPr>
                </w:pPr>
                <w:r>
                  <w:rPr>
                    <w:rFonts w:ascii="Verdana" w:eastAsia="Verdana" w:hAnsi="Verdana" w:cs="Verdana"/>
                    <w:color w:val="006FAC"/>
                    <w:position w:val="-1"/>
                    <w:sz w:val="40"/>
                    <w:szCs w:val="40"/>
                  </w:rPr>
                  <w:t>Principles of Lean Software Development</w:t>
                </w:r>
              </w:p>
            </w:txbxContent>
          </v:textbox>
          <w10:wrap anchorx="page" anchory="pag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margin-left:681.95pt;margin-top:16.8pt;width:25.1pt;height:34.2pt;z-index:-2067;mso-position-horizontal-relative:page;mso-position-vertical-relative:page">
          <v:imagedata r:id="rId1" o:title=""/>
          <w10:wrap anchorx="page" anchory="page"/>
        </v:shape>
      </w:pict>
    </w:r>
    <w:r w:rsidRPr="00770B8E">
      <w:pict>
        <v:group id="_x0000_s2060" style="position:absolute;margin-left:0;margin-top:0;width:10in;height:540pt;z-index:-2066;mso-position-horizontal-relative:page;mso-position-vertical-relative:page" coordsize="14400,10800">
          <v:shape id="_x0000_s2061"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59" type="#_x0000_t202" style="position:absolute;margin-left:23.4pt;margin-top:34.25pt;width:303.75pt;height:39.75pt;z-index:-2065;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006FAC"/>
                    <w:sz w:val="28"/>
                    <w:szCs w:val="28"/>
                  </w:rPr>
                  <w:t>2.4: Agile Methods and Practices – Kanban</w:t>
                </w:r>
              </w:p>
              <w:p w:rsidR="00770B8E" w:rsidRDefault="0073007A">
                <w:pPr>
                  <w:spacing w:line="460" w:lineRule="exact"/>
                  <w:ind w:left="20"/>
                  <w:rPr>
                    <w:rFonts w:ascii="Verdana" w:eastAsia="Verdana" w:hAnsi="Verdana" w:cs="Verdana"/>
                    <w:sz w:val="40"/>
                    <w:szCs w:val="40"/>
                  </w:rPr>
                </w:pPr>
                <w:r>
                  <w:rPr>
                    <w:rFonts w:ascii="Verdana" w:eastAsia="Verdana" w:hAnsi="Verdana" w:cs="Verdana"/>
                    <w:color w:val="006FAC"/>
                    <w:position w:val="-1"/>
                    <w:sz w:val="40"/>
                    <w:szCs w:val="40"/>
                  </w:rPr>
                  <w:t>What is Kanban?</w:t>
                </w:r>
              </w:p>
            </w:txbxContent>
          </v:textbox>
          <w10:wrap anchorx="page" anchory="pag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margin-left:681.95pt;margin-top:16.8pt;width:25.1pt;height:34.2pt;z-index:-2064;mso-position-horizontal-relative:page;mso-position-vertical-relative:page">
          <v:imagedata r:id="rId1" o:title=""/>
          <w10:wrap anchorx="page" anchory="page"/>
        </v:shape>
      </w:pict>
    </w:r>
    <w:r w:rsidRPr="00770B8E">
      <w:pict>
        <v:group id="_x0000_s2056" style="position:absolute;margin-left:0;margin-top:0;width:10in;height:540pt;z-index:-2063;mso-position-horizontal-relative:page;mso-position-vertical-relative:page" coordsize="14400,10800">
          <v:shape id="_x0000_s2057"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055" type="#_x0000_t202" style="position:absolute;margin-left:23.4pt;margin-top:34.25pt;width:303.75pt;height:39.75pt;z-index:-2062;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006FAC"/>
                    <w:sz w:val="28"/>
                    <w:szCs w:val="28"/>
                  </w:rPr>
                  <w:t>2.4: Agile Methods and Practices – Kanban</w:t>
                </w:r>
              </w:p>
              <w:p w:rsidR="00770B8E" w:rsidRDefault="0073007A">
                <w:pPr>
                  <w:spacing w:line="460" w:lineRule="exact"/>
                  <w:ind w:left="20"/>
                  <w:rPr>
                    <w:rFonts w:ascii="Verdana" w:eastAsia="Verdana" w:hAnsi="Verdana" w:cs="Verdana"/>
                    <w:sz w:val="40"/>
                    <w:szCs w:val="40"/>
                  </w:rPr>
                </w:pPr>
                <w:r>
                  <w:rPr>
                    <w:rFonts w:ascii="Verdana" w:eastAsia="Verdana" w:hAnsi="Verdana" w:cs="Verdana"/>
                    <w:color w:val="006FAC"/>
                    <w:position w:val="-1"/>
                    <w:sz w:val="40"/>
                    <w:szCs w:val="40"/>
                  </w:rPr>
                  <w:t>What is Kanban? (Cont.)</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8" type="#_x0000_t75" style="position:absolute;margin-left:681.95pt;margin-top:16.8pt;width:25.1pt;height:34.2pt;z-index:-2130;mso-position-horizontal-relative:page;mso-position-vertical-relative:page">
          <v:imagedata r:id="rId1" o:title=""/>
          <w10:wrap anchorx="page" anchory="page"/>
        </v:shape>
      </w:pict>
    </w:r>
    <w:r w:rsidRPr="00770B8E">
      <w:pict>
        <v:group id="_x0000_s2146" style="position:absolute;margin-left:0;margin-top:0;width:10in;height:540pt;z-index:-2129;mso-position-horizontal-relative:page;mso-position-vertical-relative:page" coordsize="14400,10800">
          <v:shape id="_x0000_s2147"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145" type="#_x0000_t202" style="position:absolute;margin-left:35pt;margin-top:8.05pt;width:299.8pt;height:37.4pt;z-index:-2128;mso-position-horizontal-relative:page;mso-position-vertical-relative:page" filled="f" stroked="f">
          <v:textbox inset="0,0,0,0">
            <w:txbxContent>
              <w:p w:rsidR="00770B8E" w:rsidRDefault="0073007A">
                <w:pPr>
                  <w:spacing w:line="300" w:lineRule="exact"/>
                  <w:ind w:left="20" w:right="-73"/>
                  <w:rPr>
                    <w:rFonts w:ascii="Verdana" w:eastAsia="Verdana" w:hAnsi="Verdana" w:cs="Verdana"/>
                    <w:sz w:val="28"/>
                    <w:szCs w:val="28"/>
                  </w:rPr>
                </w:pPr>
                <w:r>
                  <w:rPr>
                    <w:rFonts w:ascii="Verdana" w:eastAsia="Verdana" w:hAnsi="Verdana" w:cs="Verdana"/>
                    <w:color w:val="006FAC"/>
                    <w:sz w:val="28"/>
                    <w:szCs w:val="28"/>
                  </w:rPr>
                  <w:t>2.1: Agile Methods and Practices - SCRUM</w:t>
                </w:r>
              </w:p>
              <w:p w:rsidR="00770B8E" w:rsidRDefault="0073007A">
                <w:pPr>
                  <w:spacing w:line="420" w:lineRule="exact"/>
                  <w:ind w:left="20"/>
                  <w:rPr>
                    <w:rFonts w:ascii="Verdana" w:eastAsia="Verdana" w:hAnsi="Verdana" w:cs="Verdana"/>
                    <w:sz w:val="40"/>
                    <w:szCs w:val="40"/>
                  </w:rPr>
                </w:pPr>
                <w:r>
                  <w:rPr>
                    <w:rFonts w:ascii="Verdana" w:eastAsia="Verdana" w:hAnsi="Verdana" w:cs="Verdana"/>
                    <w:color w:val="006FAC"/>
                    <w:sz w:val="40"/>
                    <w:szCs w:val="40"/>
                  </w:rPr>
                  <w:t>Scrum framework</w:t>
                </w:r>
              </w:p>
            </w:txbxContent>
          </v:textbox>
          <w10:wrap anchorx="page" anchory="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681.95pt;margin-top:16.8pt;width:25.1pt;height:34.2pt;z-index:-2061;mso-position-horizontal-relative:page;mso-position-vertical-relative:page">
          <v:imagedata r:id="rId1" o:title=""/>
          <w10:wrap anchorx="page" anchory="page"/>
        </v:shape>
      </w:pict>
    </w:r>
    <w:r w:rsidRPr="00770B8E">
      <w:pict>
        <v:group id="_x0000_s2052" style="position:absolute;margin-left:0;margin-top:0;width:10in;height:540pt;z-index:-2060;mso-position-horizontal-relative:page;mso-position-vertical-relative:page" coordsize="14400,10800">
          <v:shape id="_x0000_s2053" style="position:absolute;width:14400;height:10800" coordsize="14400,10800" path="m14400,10800l14400,,,,,10800r14400,xe" fillcolor="#ececec" stroked="f">
            <v:path arrowok="t"/>
          </v:shape>
          <w10:wrap anchorx="page" anchory="page"/>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681.95pt;margin-top:16.8pt;width:25.1pt;height:34.2pt;z-index:-2059;mso-position-horizontal-relative:page;mso-position-vertical-relative:page">
          <v:imagedata r:id="rId1" o:title=""/>
          <w10:wrap anchorx="page" anchory="page"/>
        </v:shape>
      </w:pict>
    </w:r>
    <w:r w:rsidRPr="00770B8E">
      <w:pict>
        <v:group id="_x0000_s2049" style="position:absolute;margin-left:0;margin-top:0;width:10in;height:540pt;z-index:-2058;mso-position-horizontal-relative:page;mso-position-vertical-relative:page" coordsize="14400,10800">
          <v:shape id="_x0000_s2050" style="position:absolute;width:14400;height:10800" coordsize="14400,10800" path="m14400,10800l14400,,,,,10800r14400,xe" fillcolor="#ececec" stroked="f">
            <v:path arrowok="t"/>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4" type="#_x0000_t75" style="position:absolute;margin-left:681.95pt;margin-top:16.8pt;width:25.1pt;height:34.2pt;z-index:-2127;mso-position-horizontal-relative:page;mso-position-vertical-relative:page">
          <v:imagedata r:id="rId1" o:title=""/>
          <w10:wrap anchorx="page" anchory="page"/>
        </v:shape>
      </w:pict>
    </w:r>
    <w:r w:rsidRPr="00770B8E">
      <w:pict>
        <v:group id="_x0000_s2142" style="position:absolute;margin-left:0;margin-top:0;width:10in;height:540pt;z-index:-2126;mso-position-horizontal-relative:page;mso-position-vertical-relative:page" coordsize="14400,10800">
          <v:shape id="_x0000_s2143" style="position:absolute;width:14400;height:10800" coordsize="14400,10800" path="m14400,10800l14400,,,,,10800r14400,xe" fillcolor="#ececec" stroked="f">
            <v:path arrowok="t"/>
          </v:shape>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0" w:lineRule="atLeast"/>
      <w:rPr>
        <w:sz w:val="0"/>
        <w:szCs w:val="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0" w:lineRule="atLeast"/>
      <w:rPr>
        <w:sz w:val="0"/>
        <w:szC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1" type="#_x0000_t75" style="position:absolute;margin-left:681.95pt;margin-top:16.8pt;width:25.1pt;height:34.2pt;z-index:-2125;mso-position-horizontal-relative:page;mso-position-vertical-relative:page">
          <v:imagedata r:id="rId1" o:title=""/>
          <w10:wrap anchorx="page" anchory="page"/>
        </v:shape>
      </w:pict>
    </w:r>
    <w:r w:rsidRPr="00770B8E">
      <w:pict>
        <v:group id="_x0000_s2139" style="position:absolute;margin-left:0;margin-top:0;width:10in;height:540pt;z-index:-2124;mso-position-horizontal-relative:page;mso-position-vertical-relative:page" coordsize="14400,10800">
          <v:shape id="_x0000_s2140" style="position:absolute;width:14400;height:10800" coordsize="14400,10800" path="m14400,10800l14400,,,,,10800r14400,xe" fillcolor="#ececec" stroked="f">
            <v:path arrowok="t"/>
          </v:shape>
          <w10:wrap anchorx="page" anchory="page"/>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margin-left:681.95pt;margin-top:16.8pt;width:25.1pt;height:34.2pt;z-index:-2123;mso-position-horizontal-relative:page;mso-position-vertical-relative:page">
          <v:imagedata r:id="rId1" o:title=""/>
          <w10:wrap anchorx="page" anchory="page"/>
        </v:shape>
      </w:pict>
    </w:r>
    <w:r w:rsidRPr="00770B8E">
      <w:pict>
        <v:group id="_x0000_s2136" style="position:absolute;margin-left:0;margin-top:0;width:10in;height:540pt;z-index:-2122;mso-position-horizontal-relative:page;mso-position-vertical-relative:page" coordsize="14400,10800">
          <v:shape id="_x0000_s2137" style="position:absolute;width:14400;height:10800" coordsize="14400,10800" path="m14400,10800l14400,,,,,10800r14400,xe" fillcolor="#ececec" stroked="f">
            <v:path arrowok="t"/>
          </v:shape>
          <w10:wrap anchorx="page" anchory="page"/>
        </v:group>
      </w:pict>
    </w:r>
    <w:r w:rsidRPr="00770B8E">
      <w:pict>
        <v:shapetype id="_x0000_t202" coordsize="21600,21600" o:spt="202" path="m,l,21600r21600,l21600,xe">
          <v:stroke joinstyle="miter"/>
          <v:path gradientshapeok="t" o:connecttype="rect"/>
        </v:shapetype>
        <v:shape id="_x0000_s2135" type="#_x0000_t202" style="position:absolute;margin-left:27.1pt;margin-top:16.9pt;width:175.45pt;height:16.05pt;z-index:-2121;mso-position-horizontal-relative:page;mso-position-vertical-relative:page" filled="f" stroked="f">
          <v:textbox inset="0,0,0,0">
            <w:txbxContent>
              <w:p w:rsidR="00770B8E" w:rsidRDefault="0073007A">
                <w:pPr>
                  <w:spacing w:line="300" w:lineRule="exact"/>
                  <w:ind w:left="20" w:right="-42"/>
                  <w:rPr>
                    <w:rFonts w:ascii="Verdana" w:eastAsia="Verdana" w:hAnsi="Verdana" w:cs="Verdana"/>
                    <w:sz w:val="28"/>
                    <w:szCs w:val="28"/>
                  </w:rPr>
                </w:pPr>
                <w:r>
                  <w:rPr>
                    <w:rFonts w:ascii="Verdana" w:eastAsia="Verdana" w:hAnsi="Verdana" w:cs="Verdana"/>
                    <w:color w:val="5F7AAD"/>
                    <w:sz w:val="28"/>
                    <w:szCs w:val="28"/>
                  </w:rPr>
                  <w:t>2.1.1 SCRUM framework</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B8E" w:rsidRDefault="00770B8E">
    <w:pPr>
      <w:spacing w:line="200" w:lineRule="exact"/>
    </w:pPr>
    <w:r w:rsidRPr="00770B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4" type="#_x0000_t75" style="position:absolute;margin-left:681.95pt;margin-top:16.8pt;width:25.1pt;height:34.2pt;z-index:-2120;mso-position-horizontal-relative:page;mso-position-vertical-relative:page">
          <v:imagedata r:id="rId1" o:title=""/>
          <w10:wrap anchorx="page" anchory="page"/>
        </v:shape>
      </w:pict>
    </w:r>
    <w:r w:rsidRPr="00770B8E">
      <w:pict>
        <v:group id="_x0000_s2132" style="position:absolute;margin-left:0;margin-top:0;width:10in;height:540pt;z-index:-2119;mso-position-horizontal-relative:page;mso-position-vertical-relative:page" coordsize="14400,10800">
          <v:shape id="_x0000_s2133" style="position:absolute;width:14400;height:10800" coordsize="14400,10800" path="m14400,10800l14400,,,,,10800r14400,xe" fillcolor="#ececec" stroked="f">
            <v:path arrowok="t"/>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2A4821"/>
    <w:multiLevelType w:val="multilevel"/>
    <w:tmpl w:val="A56A60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770B8E"/>
    <w:rsid w:val="0073007A"/>
    <w:rsid w:val="00770B8E"/>
    <w:rsid w:val="00C27CF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7.png"/><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2.png"/><Relationship Id="rId133" Type="http://schemas.openxmlformats.org/officeDocument/2006/relationships/image" Target="media/image110.png"/><Relationship Id="rId138" Type="http://schemas.openxmlformats.org/officeDocument/2006/relationships/image" Target="media/image114.png"/><Relationship Id="rId154" Type="http://schemas.openxmlformats.org/officeDocument/2006/relationships/image" Target="media/image125.jpeg"/><Relationship Id="rId159" Type="http://schemas.openxmlformats.org/officeDocument/2006/relationships/header" Target="header27.xml"/><Relationship Id="rId16" Type="http://schemas.openxmlformats.org/officeDocument/2006/relationships/image" Target="media/image7.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header" Target="header7.xml"/><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1.png"/><Relationship Id="rId102" Type="http://schemas.openxmlformats.org/officeDocument/2006/relationships/header" Target="header14.xml"/><Relationship Id="rId123" Type="http://schemas.openxmlformats.org/officeDocument/2006/relationships/image" Target="media/image101.png"/><Relationship Id="rId128" Type="http://schemas.openxmlformats.org/officeDocument/2006/relationships/image" Target="media/image106.png"/><Relationship Id="rId144" Type="http://schemas.openxmlformats.org/officeDocument/2006/relationships/image" Target="media/image119.png"/><Relationship Id="rId149" Type="http://schemas.openxmlformats.org/officeDocument/2006/relationships/header" Target="header21.xml"/><Relationship Id="rId5" Type="http://schemas.openxmlformats.org/officeDocument/2006/relationships/footnotes" Target="footnotes.xml"/><Relationship Id="rId90" Type="http://schemas.openxmlformats.org/officeDocument/2006/relationships/image" Target="media/image72.png"/><Relationship Id="rId95" Type="http://schemas.openxmlformats.org/officeDocument/2006/relationships/image" Target="media/image77.png"/><Relationship Id="rId160" Type="http://schemas.openxmlformats.org/officeDocument/2006/relationships/header" Target="header28.xml"/><Relationship Id="rId165" Type="http://schemas.openxmlformats.org/officeDocument/2006/relationships/image" Target="media/image129.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1.png"/><Relationship Id="rId139" Type="http://schemas.openxmlformats.org/officeDocument/2006/relationships/image" Target="media/image115.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image" Target="media/image123.png"/><Relationship Id="rId155" Type="http://schemas.openxmlformats.org/officeDocument/2006/relationships/image" Target="media/image12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eader" Target="header8.xml"/><Relationship Id="rId38" Type="http://schemas.openxmlformats.org/officeDocument/2006/relationships/image" Target="media/image22.png"/><Relationship Id="rId59" Type="http://schemas.openxmlformats.org/officeDocument/2006/relationships/image" Target="media/image42.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header" Target="header19.xml"/><Relationship Id="rId145" Type="http://schemas.openxmlformats.org/officeDocument/2006/relationships/image" Target="media/image120.png"/><Relationship Id="rId161" Type="http://schemas.openxmlformats.org/officeDocument/2006/relationships/image" Target="media/image127.jpeg"/><Relationship Id="rId166" Type="http://schemas.openxmlformats.org/officeDocument/2006/relationships/header" Target="header3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image" Target="media/image99.jpeg"/><Relationship Id="rId127" Type="http://schemas.openxmlformats.org/officeDocument/2006/relationships/image" Target="media/image105.png"/><Relationship Id="rId10" Type="http://schemas.openxmlformats.org/officeDocument/2006/relationships/header" Target="header2.xml"/><Relationship Id="rId31" Type="http://schemas.openxmlformats.org/officeDocument/2006/relationships/header" Target="header6.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2.jpeg"/><Relationship Id="rId122" Type="http://schemas.openxmlformats.org/officeDocument/2006/relationships/header" Target="header16.xml"/><Relationship Id="rId130" Type="http://schemas.openxmlformats.org/officeDocument/2006/relationships/image" Target="media/image108.png"/><Relationship Id="rId135" Type="http://schemas.openxmlformats.org/officeDocument/2006/relationships/header" Target="header18.xml"/><Relationship Id="rId143" Type="http://schemas.openxmlformats.org/officeDocument/2006/relationships/image" Target="media/image118.png"/><Relationship Id="rId148" Type="http://schemas.openxmlformats.org/officeDocument/2006/relationships/image" Target="media/image122.png"/><Relationship Id="rId151" Type="http://schemas.openxmlformats.org/officeDocument/2006/relationships/image" Target="media/image124.jpeg"/><Relationship Id="rId156" Type="http://schemas.openxmlformats.org/officeDocument/2006/relationships/header" Target="header24.xml"/><Relationship Id="rId164" Type="http://schemas.openxmlformats.org/officeDocument/2006/relationships/image" Target="media/image128.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eader" Target="header11.xml"/><Relationship Id="rId109" Type="http://schemas.openxmlformats.org/officeDocument/2006/relationships/image" Target="media/image89.png"/><Relationship Id="rId34" Type="http://schemas.openxmlformats.org/officeDocument/2006/relationships/header" Target="header9.xm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12.xml"/><Relationship Id="rId97" Type="http://schemas.openxmlformats.org/officeDocument/2006/relationships/image" Target="media/image79.png"/><Relationship Id="rId104" Type="http://schemas.openxmlformats.org/officeDocument/2006/relationships/image" Target="media/image84.png"/><Relationship Id="rId120" Type="http://schemas.openxmlformats.org/officeDocument/2006/relationships/image" Target="media/image100.jpeg"/><Relationship Id="rId125" Type="http://schemas.openxmlformats.org/officeDocument/2006/relationships/image" Target="media/image103.png"/><Relationship Id="rId141" Type="http://schemas.openxmlformats.org/officeDocument/2006/relationships/image" Target="media/image116.png"/><Relationship Id="rId146" Type="http://schemas.openxmlformats.org/officeDocument/2006/relationships/image" Target="media/image121.png"/><Relationship Id="rId16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4.png"/><Relationship Id="rId162" Type="http://schemas.openxmlformats.org/officeDocument/2006/relationships/header" Target="header29.xml"/><Relationship Id="rId2" Type="http://schemas.openxmlformats.org/officeDocument/2006/relationships/styles" Target="styles.xml"/><Relationship Id="rId29" Type="http://schemas.openxmlformats.org/officeDocument/2006/relationships/header" Target="header4.xml"/><Relationship Id="rId24" Type="http://schemas.openxmlformats.org/officeDocument/2006/relationships/image" Target="media/image15.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header" Target="header17.xml"/><Relationship Id="rId136" Type="http://schemas.openxmlformats.org/officeDocument/2006/relationships/image" Target="media/image112.png"/><Relationship Id="rId157" Type="http://schemas.openxmlformats.org/officeDocument/2006/relationships/header" Target="header25.xml"/><Relationship Id="rId61" Type="http://schemas.openxmlformats.org/officeDocument/2006/relationships/image" Target="media/image44.png"/><Relationship Id="rId82" Type="http://schemas.openxmlformats.org/officeDocument/2006/relationships/image" Target="media/image64.png"/><Relationship Id="rId152" Type="http://schemas.openxmlformats.org/officeDocument/2006/relationships/header" Target="header22.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header" Target="header10.xml"/><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header" Target="header13.xml"/><Relationship Id="rId105" Type="http://schemas.openxmlformats.org/officeDocument/2006/relationships/image" Target="media/image85.png"/><Relationship Id="rId126" Type="http://schemas.openxmlformats.org/officeDocument/2006/relationships/image" Target="media/image104.png"/><Relationship Id="rId147" Type="http://schemas.openxmlformats.org/officeDocument/2006/relationships/header" Target="header20.xml"/><Relationship Id="rId168"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header" Target="header15.xml"/><Relationship Id="rId142" Type="http://schemas.openxmlformats.org/officeDocument/2006/relationships/image" Target="media/image117.png"/><Relationship Id="rId163" Type="http://schemas.openxmlformats.org/officeDocument/2006/relationships/header" Target="header30.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6.png"/><Relationship Id="rId137" Type="http://schemas.openxmlformats.org/officeDocument/2006/relationships/image" Target="media/image113.png"/><Relationship Id="rId158" Type="http://schemas.openxmlformats.org/officeDocument/2006/relationships/header" Target="header26.xml"/><Relationship Id="rId20" Type="http://schemas.openxmlformats.org/officeDocument/2006/relationships/image" Target="media/image11.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1.png"/><Relationship Id="rId132" Type="http://schemas.openxmlformats.org/officeDocument/2006/relationships/image" Target="media/image109.png"/><Relationship Id="rId153" Type="http://schemas.openxmlformats.org/officeDocument/2006/relationships/header" Target="header2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2138</Words>
  <Characters>12190</Characters>
  <Application>Microsoft Office Word</Application>
  <DocSecurity>0</DocSecurity>
  <Lines>101</Lines>
  <Paragraphs>28</Paragraphs>
  <ScaleCrop>false</ScaleCrop>
  <Company/>
  <LinksUpToDate>false</LinksUpToDate>
  <CharactersWithSpaces>14300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2022-02-08T04:27:00Z</dcterms:created>
  <dcterms:modified xsi:type="dcterms:W3CDTF">2022-02-08T04:28:00Z</dcterms:modified>
</cp:coreProperties>
</file>